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768D7" w14:textId="77777777" w:rsidR="00FC2D5E" w:rsidRDefault="00FC2D5E" w:rsidP="00FC2D5E">
      <w:pPr>
        <w:ind w:left="360"/>
        <w:rPr>
          <w:rFonts w:hint="eastAsia"/>
          <w:sz w:val="28"/>
        </w:rPr>
      </w:pPr>
    </w:p>
    <w:p w14:paraId="3E2E01BB" w14:textId="423A3390" w:rsidR="00FC2D5E" w:rsidRDefault="0084788A" w:rsidP="00FC2D5E">
      <w:pPr>
        <w:jc w:val="center"/>
        <w:rPr>
          <w:rFonts w:ascii="隶书" w:eastAsia="隶书" w:hAnsi="华文宋体"/>
          <w:b/>
          <w:sz w:val="28"/>
          <w:szCs w:val="28"/>
        </w:rPr>
      </w:pPr>
      <w:r>
        <w:rPr>
          <w:rFonts w:ascii="隶书" w:eastAsia="隶书" w:hAnsi="华文宋体" w:hint="eastAsia"/>
          <w:b/>
          <w:noProof/>
          <w:sz w:val="28"/>
          <w:szCs w:val="28"/>
        </w:rPr>
        <w:drawing>
          <wp:inline distT="0" distB="0" distL="0" distR="0" wp14:anchorId="013EA3DB" wp14:editId="5692364E">
            <wp:extent cx="2724150" cy="552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150" cy="552450"/>
                    </a:xfrm>
                    <a:prstGeom prst="rect">
                      <a:avLst/>
                    </a:prstGeom>
                    <a:noFill/>
                    <a:ln>
                      <a:noFill/>
                    </a:ln>
                  </pic:spPr>
                </pic:pic>
              </a:graphicData>
            </a:graphic>
          </wp:inline>
        </w:drawing>
      </w:r>
    </w:p>
    <w:p w14:paraId="06054611" w14:textId="77777777" w:rsidR="00FC2D5E" w:rsidRDefault="00FC2D5E" w:rsidP="00FC2D5E">
      <w:pPr>
        <w:jc w:val="center"/>
        <w:rPr>
          <w:rFonts w:ascii="隶书" w:eastAsia="隶书" w:hAnsi="华文宋体"/>
          <w:b/>
          <w:sz w:val="28"/>
          <w:szCs w:val="28"/>
        </w:rPr>
      </w:pPr>
    </w:p>
    <w:p w14:paraId="135DB991" w14:textId="77777777" w:rsidR="00FC2D5E" w:rsidRDefault="00FC2D5E" w:rsidP="00FC2D5E">
      <w:pPr>
        <w:jc w:val="center"/>
        <w:rPr>
          <w:rFonts w:ascii="Wingdings 2" w:eastAsia="楷体_GB2312" w:hAnsi="Wingdings 2" w:hint="eastAsia"/>
          <w:sz w:val="100"/>
          <w:szCs w:val="100"/>
        </w:rPr>
      </w:pPr>
      <w:r>
        <w:rPr>
          <w:rFonts w:ascii="Wingdings 2" w:eastAsia="楷体_GB2312" w:hAnsi="Wingdings 2"/>
          <w:b/>
          <w:sz w:val="100"/>
          <w:szCs w:val="100"/>
        </w:rPr>
        <w:t>实验报告</w:t>
      </w:r>
    </w:p>
    <w:p w14:paraId="0DA4BCC8" w14:textId="77777777" w:rsidR="00FC2D5E" w:rsidRDefault="00FC2D5E" w:rsidP="00FC2D5E">
      <w:pPr>
        <w:jc w:val="center"/>
        <w:rPr>
          <w:rFonts w:ascii="华文宋体" w:eastAsia="华文宋体" w:hAnsi="华文宋体"/>
          <w:sz w:val="24"/>
        </w:rPr>
      </w:pPr>
    </w:p>
    <w:p w14:paraId="03EAF49D" w14:textId="77777777" w:rsidR="00FC2D5E" w:rsidRDefault="00FC2D5E" w:rsidP="00FC2D5E">
      <w:pPr>
        <w:jc w:val="center"/>
        <w:rPr>
          <w:rFonts w:ascii="华文宋体" w:eastAsia="华文宋体" w:hAnsi="华文宋体"/>
          <w:sz w:val="24"/>
        </w:rPr>
      </w:pPr>
    </w:p>
    <w:p w14:paraId="67B6E81A" w14:textId="77777777" w:rsidR="00FC2D5E" w:rsidRDefault="00FC2D5E" w:rsidP="00FC2D5E">
      <w:pPr>
        <w:spacing w:line="1000" w:lineRule="exact"/>
        <w:ind w:firstLineChars="150" w:firstLine="541"/>
        <w:rPr>
          <w:rFonts w:ascii="华文宋体" w:eastAsia="华文宋体" w:hAnsi="华文宋体"/>
          <w:b/>
          <w:sz w:val="36"/>
          <w:szCs w:val="36"/>
          <w:u w:val="single"/>
        </w:rPr>
      </w:pPr>
      <w:r>
        <w:rPr>
          <w:rFonts w:ascii="华文宋体" w:eastAsia="华文宋体" w:hAnsi="华文宋体" w:hint="eastAsia"/>
          <w:b/>
          <w:sz w:val="36"/>
          <w:szCs w:val="36"/>
        </w:rPr>
        <w:t>课程名称：</w:t>
      </w:r>
      <w:r>
        <w:rPr>
          <w:rFonts w:ascii="华文宋体" w:eastAsia="华文宋体" w:hAnsi="华文宋体" w:hint="eastAsia"/>
          <w:b/>
          <w:sz w:val="36"/>
          <w:szCs w:val="36"/>
          <w:u w:val="single"/>
        </w:rPr>
        <w:t xml:space="preserve">       </w:t>
      </w:r>
      <w:r>
        <w:rPr>
          <w:rFonts w:ascii="华文宋体" w:eastAsia="华文宋体" w:hAnsi="华文宋体"/>
          <w:b/>
          <w:sz w:val="36"/>
          <w:szCs w:val="36"/>
          <w:u w:val="single"/>
        </w:rPr>
        <w:t xml:space="preserve">   </w:t>
      </w:r>
      <w:r w:rsidR="008C5B4C">
        <w:rPr>
          <w:rFonts w:ascii="华文宋体" w:eastAsia="华文宋体" w:hAnsi="华文宋体" w:hint="eastAsia"/>
          <w:b/>
          <w:sz w:val="36"/>
          <w:szCs w:val="36"/>
          <w:u w:val="single"/>
        </w:rPr>
        <w:t>计算机综合实习</w:t>
      </w:r>
      <w:r>
        <w:rPr>
          <w:rFonts w:ascii="华文宋体" w:eastAsia="华文宋体" w:hAnsi="华文宋体" w:hint="eastAsia"/>
          <w:b/>
          <w:sz w:val="36"/>
          <w:szCs w:val="36"/>
          <w:u w:val="single"/>
        </w:rPr>
        <w:t xml:space="preserve">           </w:t>
      </w:r>
    </w:p>
    <w:p w14:paraId="6EF308B5" w14:textId="6D213BBB" w:rsidR="00FC2D5E" w:rsidRDefault="00FC2D5E" w:rsidP="00FC2D5E">
      <w:pPr>
        <w:spacing w:line="1000" w:lineRule="exact"/>
        <w:ind w:firstLineChars="150" w:firstLine="541"/>
        <w:rPr>
          <w:rFonts w:ascii="华文宋体" w:eastAsia="华文宋体" w:hAnsi="华文宋体"/>
          <w:b/>
          <w:sz w:val="36"/>
          <w:szCs w:val="36"/>
          <w:u w:val="single"/>
        </w:rPr>
      </w:pPr>
      <w:r>
        <w:rPr>
          <w:rFonts w:ascii="华文宋体" w:eastAsia="华文宋体" w:hAnsi="华文宋体" w:hint="eastAsia"/>
          <w:b/>
          <w:sz w:val="36"/>
          <w:szCs w:val="36"/>
        </w:rPr>
        <w:t>项目</w:t>
      </w:r>
      <w:r w:rsidR="008C5B4C">
        <w:rPr>
          <w:rFonts w:ascii="华文宋体" w:eastAsia="华文宋体" w:hAnsi="华文宋体" w:hint="eastAsia"/>
          <w:b/>
          <w:sz w:val="36"/>
          <w:szCs w:val="36"/>
        </w:rPr>
        <w:t>名称</w:t>
      </w:r>
      <w:r>
        <w:rPr>
          <w:rFonts w:ascii="华文宋体" w:eastAsia="华文宋体" w:hAnsi="华文宋体" w:hint="eastAsia"/>
          <w:b/>
          <w:sz w:val="36"/>
          <w:szCs w:val="36"/>
        </w:rPr>
        <w:t>：</w:t>
      </w:r>
      <w:r>
        <w:rPr>
          <w:rFonts w:ascii="华文宋体" w:eastAsia="华文宋体" w:hAnsi="华文宋体"/>
          <w:b/>
          <w:sz w:val="36"/>
          <w:szCs w:val="36"/>
          <w:u w:val="single"/>
        </w:rPr>
        <w:t xml:space="preserve">       </w:t>
      </w:r>
      <w:r w:rsidR="0084788A">
        <w:rPr>
          <w:rFonts w:ascii="华文宋体" w:eastAsia="华文宋体" w:hAnsi="华文宋体"/>
          <w:b/>
          <w:sz w:val="36"/>
          <w:szCs w:val="36"/>
          <w:u w:val="single"/>
        </w:rPr>
        <w:t xml:space="preserve">       </w:t>
      </w:r>
      <w:r w:rsidR="0084788A">
        <w:rPr>
          <w:rFonts w:ascii="华文宋体" w:eastAsia="华文宋体" w:hAnsi="华文宋体" w:hint="eastAsia"/>
          <w:b/>
          <w:sz w:val="36"/>
          <w:szCs w:val="36"/>
          <w:u w:val="single"/>
        </w:rPr>
        <w:t>java迷宫</w:t>
      </w:r>
      <w:r>
        <w:rPr>
          <w:rFonts w:ascii="华文宋体" w:eastAsia="华文宋体" w:hAnsi="华文宋体"/>
          <w:b/>
          <w:sz w:val="36"/>
          <w:szCs w:val="36"/>
          <w:u w:val="single"/>
        </w:rPr>
        <w:t xml:space="preserve">              </w:t>
      </w:r>
    </w:p>
    <w:p w14:paraId="7CA1EABB" w14:textId="77777777" w:rsidR="00FC2D5E" w:rsidRDefault="00FC2D5E" w:rsidP="00FC2D5E">
      <w:pPr>
        <w:spacing w:line="1000" w:lineRule="exact"/>
        <w:ind w:firstLineChars="150" w:firstLine="541"/>
        <w:rPr>
          <w:rFonts w:ascii="华文宋体" w:eastAsia="华文宋体" w:hAnsi="华文宋体"/>
          <w:b/>
          <w:sz w:val="36"/>
          <w:szCs w:val="36"/>
          <w:u w:val="single"/>
        </w:rPr>
      </w:pPr>
      <w:r>
        <w:rPr>
          <w:rFonts w:ascii="华文宋体" w:eastAsia="华文宋体" w:hAnsi="华文宋体" w:hint="eastAsia"/>
          <w:b/>
          <w:sz w:val="36"/>
          <w:szCs w:val="36"/>
        </w:rPr>
        <w:t>专业班级：</w:t>
      </w:r>
      <w:r>
        <w:rPr>
          <w:rFonts w:ascii="华文宋体" w:eastAsia="华文宋体" w:hAnsi="华文宋体" w:hint="eastAsia"/>
          <w:b/>
          <w:sz w:val="36"/>
          <w:szCs w:val="36"/>
          <w:u w:val="single"/>
        </w:rPr>
        <w:t xml:space="preserve">     数学与应用数学1</w:t>
      </w:r>
      <w:r w:rsidR="008C5B4C">
        <w:rPr>
          <w:rFonts w:ascii="华文宋体" w:eastAsia="华文宋体" w:hAnsi="华文宋体" w:hint="eastAsia"/>
          <w:b/>
          <w:sz w:val="36"/>
          <w:szCs w:val="36"/>
          <w:u w:val="single"/>
        </w:rPr>
        <w:t>9</w:t>
      </w:r>
      <w:r>
        <w:rPr>
          <w:rFonts w:ascii="华文宋体" w:eastAsia="华文宋体" w:hAnsi="华文宋体" w:hint="eastAsia"/>
          <w:b/>
          <w:sz w:val="36"/>
          <w:szCs w:val="36"/>
          <w:u w:val="single"/>
        </w:rPr>
        <w:t>0</w:t>
      </w:r>
      <w:r w:rsidR="008C5B4C">
        <w:rPr>
          <w:rFonts w:ascii="华文宋体" w:eastAsia="华文宋体" w:hAnsi="华文宋体" w:hint="eastAsia"/>
          <w:b/>
          <w:sz w:val="36"/>
          <w:szCs w:val="36"/>
          <w:u w:val="single"/>
        </w:rPr>
        <w:t>2</w:t>
      </w:r>
      <w:r>
        <w:rPr>
          <w:rFonts w:ascii="华文宋体" w:eastAsia="华文宋体" w:hAnsi="华文宋体" w:hint="eastAsia"/>
          <w:b/>
          <w:sz w:val="36"/>
          <w:szCs w:val="36"/>
          <w:u w:val="single"/>
        </w:rPr>
        <w:t xml:space="preserve">班        </w:t>
      </w:r>
    </w:p>
    <w:p w14:paraId="6AB7062F" w14:textId="0009E12F" w:rsidR="00FC2D5E" w:rsidRDefault="00FC2D5E" w:rsidP="00FC2D5E">
      <w:pPr>
        <w:spacing w:line="1000" w:lineRule="exact"/>
        <w:ind w:firstLineChars="150" w:firstLine="541"/>
        <w:rPr>
          <w:rFonts w:ascii="华文宋体" w:eastAsia="华文宋体" w:hAnsi="华文宋体"/>
          <w:b/>
          <w:sz w:val="36"/>
          <w:szCs w:val="36"/>
          <w:u w:val="single"/>
        </w:rPr>
      </w:pPr>
      <w:r>
        <w:rPr>
          <w:rFonts w:ascii="华文宋体" w:eastAsia="华文宋体" w:hAnsi="华文宋体" w:hint="eastAsia"/>
          <w:b/>
          <w:sz w:val="36"/>
          <w:szCs w:val="36"/>
        </w:rPr>
        <w:t>姓    名：</w:t>
      </w:r>
      <w:r>
        <w:rPr>
          <w:rFonts w:ascii="华文宋体" w:eastAsia="华文宋体" w:hAnsi="华文宋体" w:hint="eastAsia"/>
          <w:b/>
          <w:sz w:val="36"/>
          <w:szCs w:val="36"/>
          <w:u w:val="single"/>
        </w:rPr>
        <w:t xml:space="preserve">  </w:t>
      </w:r>
      <w:r w:rsidR="0084788A">
        <w:rPr>
          <w:rFonts w:ascii="华文宋体" w:eastAsia="华文宋体" w:hAnsi="华文宋体" w:hint="eastAsia"/>
          <w:b/>
          <w:sz w:val="36"/>
          <w:szCs w:val="36"/>
          <w:u w:val="single"/>
        </w:rPr>
        <w:t>叶正荣</w:t>
      </w:r>
      <w:r>
        <w:rPr>
          <w:rFonts w:ascii="华文宋体" w:eastAsia="华文宋体" w:hAnsi="华文宋体" w:hint="eastAsia"/>
          <w:b/>
          <w:sz w:val="36"/>
          <w:szCs w:val="36"/>
          <w:u w:val="single"/>
        </w:rPr>
        <w:t xml:space="preserve">  </w:t>
      </w:r>
      <w:r>
        <w:rPr>
          <w:rFonts w:ascii="华文宋体" w:eastAsia="华文宋体" w:hAnsi="华文宋体"/>
          <w:b/>
          <w:sz w:val="36"/>
          <w:szCs w:val="36"/>
          <w:u w:val="single"/>
        </w:rPr>
        <w:t xml:space="preserve"> </w:t>
      </w:r>
      <w:r>
        <w:rPr>
          <w:rFonts w:ascii="华文宋体" w:eastAsia="华文宋体" w:hAnsi="华文宋体" w:hint="eastAsia"/>
          <w:b/>
          <w:sz w:val="36"/>
          <w:szCs w:val="36"/>
        </w:rPr>
        <w:t>学    号：</w:t>
      </w:r>
      <w:r>
        <w:rPr>
          <w:rFonts w:ascii="华文宋体" w:eastAsia="华文宋体" w:hAnsi="华文宋体" w:hint="eastAsia"/>
          <w:b/>
          <w:sz w:val="36"/>
          <w:szCs w:val="36"/>
          <w:u w:val="single"/>
        </w:rPr>
        <w:t xml:space="preserve"> </w:t>
      </w:r>
      <w:r w:rsidR="0084788A">
        <w:rPr>
          <w:rFonts w:ascii="华文宋体" w:eastAsia="华文宋体" w:hAnsi="华文宋体"/>
          <w:b/>
          <w:sz w:val="36"/>
          <w:szCs w:val="36"/>
          <w:u w:val="single"/>
        </w:rPr>
        <w:t>190705212</w:t>
      </w:r>
      <w:r>
        <w:rPr>
          <w:rFonts w:ascii="华文宋体" w:eastAsia="华文宋体" w:hAnsi="华文宋体" w:hint="eastAsia"/>
          <w:b/>
          <w:sz w:val="36"/>
          <w:szCs w:val="36"/>
          <w:u w:val="single"/>
        </w:rPr>
        <w:t xml:space="preserve">      </w:t>
      </w:r>
    </w:p>
    <w:p w14:paraId="0A753BD4" w14:textId="77777777" w:rsidR="00FC2D5E" w:rsidRDefault="00FC2D5E" w:rsidP="00FC2D5E">
      <w:pPr>
        <w:spacing w:line="1000" w:lineRule="exact"/>
        <w:ind w:firstLineChars="150" w:firstLine="541"/>
        <w:rPr>
          <w:rFonts w:ascii="华文宋体" w:eastAsia="华文宋体" w:hAnsi="华文宋体"/>
          <w:b/>
          <w:sz w:val="36"/>
          <w:szCs w:val="36"/>
          <w:u w:val="single"/>
        </w:rPr>
      </w:pPr>
      <w:r>
        <w:rPr>
          <w:rFonts w:ascii="华文宋体" w:eastAsia="华文宋体" w:hAnsi="华文宋体" w:hint="eastAsia"/>
          <w:b/>
          <w:sz w:val="36"/>
          <w:szCs w:val="36"/>
        </w:rPr>
        <w:t>完成时间：</w:t>
      </w:r>
      <w:r>
        <w:rPr>
          <w:rFonts w:ascii="华文宋体" w:eastAsia="华文宋体" w:hAnsi="华文宋体" w:hint="eastAsia"/>
          <w:b/>
          <w:sz w:val="36"/>
          <w:szCs w:val="36"/>
          <w:u w:val="single"/>
        </w:rPr>
        <w:t xml:space="preserve"> 202</w:t>
      </w:r>
      <w:r w:rsidR="008C5B4C">
        <w:rPr>
          <w:rFonts w:ascii="华文宋体" w:eastAsia="华文宋体" w:hAnsi="华文宋体" w:hint="eastAsia"/>
          <w:b/>
          <w:sz w:val="36"/>
          <w:szCs w:val="36"/>
          <w:u w:val="single"/>
        </w:rPr>
        <w:t>2</w:t>
      </w:r>
      <w:r>
        <w:rPr>
          <w:rFonts w:ascii="华文宋体" w:eastAsia="华文宋体" w:hAnsi="华文宋体" w:hint="eastAsia"/>
          <w:b/>
          <w:sz w:val="36"/>
          <w:szCs w:val="36"/>
          <w:u w:val="single"/>
        </w:rPr>
        <w:t>.6.</w:t>
      </w:r>
      <w:r w:rsidR="008C5B4C">
        <w:rPr>
          <w:rFonts w:ascii="华文宋体" w:eastAsia="华文宋体" w:hAnsi="华文宋体" w:hint="eastAsia"/>
          <w:b/>
          <w:sz w:val="36"/>
          <w:szCs w:val="36"/>
          <w:u w:val="single"/>
        </w:rPr>
        <w:t>30</w:t>
      </w:r>
      <w:r>
        <w:rPr>
          <w:rFonts w:ascii="华文宋体" w:eastAsia="华文宋体" w:hAnsi="华文宋体" w:hint="eastAsia"/>
          <w:b/>
          <w:sz w:val="36"/>
          <w:szCs w:val="36"/>
          <w:u w:val="single"/>
        </w:rPr>
        <w:t xml:space="preserve">   </w:t>
      </w:r>
      <w:r>
        <w:rPr>
          <w:rFonts w:ascii="华文宋体" w:eastAsia="华文宋体" w:hAnsi="华文宋体" w:hint="eastAsia"/>
          <w:b/>
          <w:sz w:val="36"/>
          <w:szCs w:val="36"/>
        </w:rPr>
        <w:t>批阅时间：</w:t>
      </w:r>
      <w:r>
        <w:rPr>
          <w:rFonts w:ascii="华文宋体" w:eastAsia="华文宋体" w:hAnsi="华文宋体" w:hint="eastAsia"/>
          <w:b/>
          <w:sz w:val="36"/>
          <w:szCs w:val="36"/>
          <w:u w:val="single"/>
        </w:rPr>
        <w:t xml:space="preserve">           </w:t>
      </w:r>
    </w:p>
    <w:p w14:paraId="4E84E611" w14:textId="77777777" w:rsidR="00FC2D5E" w:rsidRDefault="00FC2D5E" w:rsidP="00FC2D5E">
      <w:pPr>
        <w:spacing w:line="1000" w:lineRule="exact"/>
        <w:ind w:firstLineChars="150" w:firstLine="541"/>
        <w:rPr>
          <w:rFonts w:ascii="华文宋体" w:eastAsia="华文宋体" w:hAnsi="华文宋体"/>
          <w:b/>
          <w:sz w:val="36"/>
          <w:szCs w:val="36"/>
          <w:u w:val="single"/>
        </w:rPr>
      </w:pPr>
      <w:r>
        <w:rPr>
          <w:rFonts w:ascii="华文宋体" w:eastAsia="华文宋体" w:hAnsi="华文宋体" w:hint="eastAsia"/>
          <w:b/>
          <w:sz w:val="36"/>
          <w:szCs w:val="36"/>
        </w:rPr>
        <w:t>指导教师：</w:t>
      </w:r>
      <w:r>
        <w:rPr>
          <w:rFonts w:ascii="华文宋体" w:eastAsia="华文宋体" w:hAnsi="华文宋体" w:hint="eastAsia"/>
          <w:b/>
          <w:sz w:val="36"/>
          <w:szCs w:val="36"/>
          <w:u w:val="single"/>
        </w:rPr>
        <w:t xml:space="preserve">   王博     </w:t>
      </w:r>
      <w:r>
        <w:rPr>
          <w:rFonts w:ascii="华文宋体" w:eastAsia="华文宋体" w:hAnsi="华文宋体" w:hint="eastAsia"/>
          <w:b/>
          <w:sz w:val="36"/>
          <w:szCs w:val="36"/>
        </w:rPr>
        <w:t>成    绩：</w:t>
      </w:r>
      <w:r>
        <w:rPr>
          <w:rFonts w:ascii="华文宋体" w:eastAsia="华文宋体" w:hAnsi="华文宋体" w:hint="eastAsia"/>
          <w:b/>
          <w:sz w:val="36"/>
          <w:szCs w:val="36"/>
          <w:u w:val="single"/>
        </w:rPr>
        <w:t xml:space="preserve">     </w:t>
      </w:r>
      <w:r w:rsidR="008C5B4C">
        <w:rPr>
          <w:rFonts w:ascii="华文宋体" w:eastAsia="华文宋体" w:hAnsi="华文宋体"/>
          <w:b/>
          <w:sz w:val="36"/>
          <w:szCs w:val="36"/>
          <w:u w:val="single"/>
        </w:rPr>
        <w:t xml:space="preserve"> </w:t>
      </w:r>
      <w:r>
        <w:rPr>
          <w:rFonts w:ascii="华文宋体" w:eastAsia="华文宋体" w:hAnsi="华文宋体" w:hint="eastAsia"/>
          <w:b/>
          <w:sz w:val="36"/>
          <w:szCs w:val="36"/>
          <w:u w:val="single"/>
        </w:rPr>
        <w:t xml:space="preserve">       </w:t>
      </w:r>
    </w:p>
    <w:p w14:paraId="5B7B00E7" w14:textId="77777777" w:rsidR="00FC2D5E" w:rsidRDefault="00FC2D5E" w:rsidP="00FC2D5E">
      <w:pPr>
        <w:jc w:val="center"/>
        <w:rPr>
          <w:b/>
          <w:sz w:val="32"/>
          <w:szCs w:val="32"/>
        </w:rPr>
      </w:pPr>
      <w:r>
        <w:rPr>
          <w:b/>
          <w:sz w:val="32"/>
          <w:szCs w:val="32"/>
        </w:rPr>
        <w:br w:type="page"/>
      </w:r>
      <w:r>
        <w:rPr>
          <w:rFonts w:hint="eastAsia"/>
          <w:b/>
          <w:sz w:val="32"/>
          <w:szCs w:val="32"/>
        </w:rPr>
        <w:lastRenderedPageBreak/>
        <w:t>沈阳工业大学实验报告</w:t>
      </w:r>
    </w:p>
    <w:p w14:paraId="18DE78E2" w14:textId="77777777" w:rsidR="00FC2D5E" w:rsidRDefault="00FC2D5E" w:rsidP="00FC2D5E">
      <w:pPr>
        <w:jc w:val="center"/>
        <w:rPr>
          <w:sz w:val="28"/>
          <w:szCs w:val="28"/>
        </w:rPr>
      </w:pPr>
      <w:r>
        <w:rPr>
          <w:rFonts w:hint="eastAsia"/>
          <w:sz w:val="28"/>
          <w:szCs w:val="28"/>
        </w:rPr>
        <w:t>（适用计算机程序设计类）</w:t>
      </w:r>
    </w:p>
    <w:p w14:paraId="29D03D36" w14:textId="77777777" w:rsidR="00FC2D5E" w:rsidRDefault="00FC2D5E" w:rsidP="00FC2D5E">
      <w:pPr>
        <w:rPr>
          <w:u w:val="single"/>
        </w:rPr>
      </w:pPr>
      <w:r>
        <w:rPr>
          <w:rFonts w:hint="eastAsia"/>
        </w:rPr>
        <w:t>专业班级：</w:t>
      </w:r>
      <w:r>
        <w:rPr>
          <w:rFonts w:hint="eastAsia"/>
          <w:u w:val="single"/>
        </w:rPr>
        <w:t xml:space="preserve"> </w:t>
      </w:r>
      <w:r>
        <w:rPr>
          <w:u w:val="single"/>
        </w:rPr>
        <w:t xml:space="preserve">         </w:t>
      </w:r>
      <w:r>
        <w:rPr>
          <w:rFonts w:hint="eastAsia"/>
          <w:u w:val="single"/>
        </w:rPr>
        <w:t xml:space="preserve"> </w:t>
      </w:r>
      <w:r>
        <w:rPr>
          <w:rFonts w:hint="eastAsia"/>
        </w:rPr>
        <w:t xml:space="preserve">    </w:t>
      </w:r>
      <w:r>
        <w:rPr>
          <w:rFonts w:hint="eastAsia"/>
        </w:rPr>
        <w:t>学号：</w:t>
      </w:r>
      <w:r>
        <w:rPr>
          <w:rFonts w:hint="eastAsia"/>
          <w:u w:val="single"/>
        </w:rPr>
        <w:t xml:space="preserve">  </w:t>
      </w:r>
      <w:r>
        <w:rPr>
          <w:u w:val="single"/>
        </w:rPr>
        <w:t xml:space="preserve">        </w:t>
      </w:r>
      <w:r>
        <w:rPr>
          <w:rFonts w:hint="eastAsia"/>
          <w:u w:val="single"/>
        </w:rPr>
        <w:t xml:space="preserve">  </w:t>
      </w:r>
      <w:r>
        <w:rPr>
          <w:rFonts w:hint="eastAsia"/>
        </w:rPr>
        <w:t xml:space="preserve">   </w:t>
      </w:r>
      <w:r>
        <w:rPr>
          <w:rFonts w:hint="eastAsia"/>
        </w:rPr>
        <w:t>姓名：</w:t>
      </w:r>
      <w:r>
        <w:rPr>
          <w:rFonts w:hint="eastAsia"/>
          <w:u w:val="single"/>
        </w:rPr>
        <w:t xml:space="preserve">   </w:t>
      </w:r>
      <w:r>
        <w:rPr>
          <w:u w:val="single"/>
        </w:rPr>
        <w:t xml:space="preserve">     </w:t>
      </w:r>
      <w:r>
        <w:rPr>
          <w:rFonts w:hint="eastAsia"/>
          <w:u w:val="single"/>
        </w:rPr>
        <w:t xml:space="preserve">      </w:t>
      </w:r>
    </w:p>
    <w:p w14:paraId="34C9028E" w14:textId="77777777" w:rsidR="00FC2D5E" w:rsidRDefault="008C5B4C" w:rsidP="00FC2D5E">
      <w:pPr>
        <w:spacing w:line="1000" w:lineRule="exact"/>
        <w:rPr>
          <w:sz w:val="28"/>
          <w:szCs w:val="28"/>
        </w:rPr>
      </w:pPr>
      <w:r>
        <w:rPr>
          <w:rFonts w:hint="eastAsia"/>
          <w:sz w:val="28"/>
          <w:szCs w:val="28"/>
        </w:rPr>
        <w:t>项目</w:t>
      </w:r>
      <w:r w:rsidR="00FC2D5E">
        <w:rPr>
          <w:rFonts w:hint="eastAsia"/>
          <w:sz w:val="28"/>
          <w:szCs w:val="28"/>
        </w:rPr>
        <w:t>名称：</w:t>
      </w:r>
      <w:r w:rsidR="00FC2D5E">
        <w:rPr>
          <w:sz w:val="28"/>
          <w:szCs w:val="28"/>
        </w:rPr>
        <w:t xml:space="preserve"> </w:t>
      </w:r>
    </w:p>
    <w:p w14:paraId="1E73D56F" w14:textId="12CDB179" w:rsidR="00FC2D5E" w:rsidRPr="008C5B4C" w:rsidRDefault="008C5B4C" w:rsidP="008C5B4C">
      <w:pPr>
        <w:spacing w:line="1000" w:lineRule="exact"/>
        <w:jc w:val="center"/>
        <w:rPr>
          <w:sz w:val="44"/>
          <w:szCs w:val="44"/>
        </w:rPr>
      </w:pPr>
      <w:r w:rsidRPr="008C5B4C">
        <w:rPr>
          <w:rFonts w:hint="eastAsia"/>
          <w:sz w:val="44"/>
          <w:szCs w:val="44"/>
        </w:rPr>
        <w:t>基于</w:t>
      </w:r>
      <w:r w:rsidR="0084788A">
        <w:rPr>
          <w:rFonts w:hint="eastAsia"/>
          <w:sz w:val="44"/>
          <w:szCs w:val="44"/>
        </w:rPr>
        <w:t>迷宫</w:t>
      </w:r>
      <w:r w:rsidRPr="008C5B4C">
        <w:rPr>
          <w:rFonts w:hint="eastAsia"/>
          <w:sz w:val="44"/>
          <w:szCs w:val="44"/>
        </w:rPr>
        <w:t>的系统设计</w:t>
      </w:r>
    </w:p>
    <w:p w14:paraId="5CCFC09D" w14:textId="77777777" w:rsidR="00FC2D5E" w:rsidRDefault="00FC2D5E" w:rsidP="00FC2D5E">
      <w:pPr>
        <w:pStyle w:val="ae"/>
      </w:pPr>
      <w:bookmarkStart w:id="0" w:name="_Toc106805697"/>
      <w:r>
        <w:rPr>
          <w:rFonts w:hint="eastAsia"/>
        </w:rPr>
        <w:t>摘</w:t>
      </w:r>
      <w:r>
        <w:rPr>
          <w:rFonts w:hint="eastAsia"/>
        </w:rPr>
        <w:t xml:space="preserve">    </w:t>
      </w:r>
      <w:r>
        <w:rPr>
          <w:rFonts w:hint="eastAsia"/>
        </w:rPr>
        <w:t>要</w:t>
      </w:r>
      <w:bookmarkEnd w:id="0"/>
    </w:p>
    <w:p w14:paraId="29A38454" w14:textId="709537CA" w:rsidR="002C0A82" w:rsidRDefault="002C0A82" w:rsidP="002C0A82">
      <w:pPr>
        <w:pStyle w:val="ac"/>
        <w:ind w:firstLine="600"/>
      </w:pPr>
      <w:r w:rsidRPr="002C0A82">
        <w:rPr>
          <w:rFonts w:ascii="黑体" w:eastAsia="黑体" w:hAnsi="黑体"/>
          <w:color w:val="333333"/>
          <w:sz w:val="30"/>
          <w:szCs w:val="30"/>
          <w:shd w:val="clear" w:color="auto" w:fill="FFFFFF"/>
        </w:rPr>
        <w:t>迷宫（希腊语：λαβ</w:t>
      </w:r>
      <w:proofErr w:type="spellStart"/>
      <w:r w:rsidRPr="002C0A82">
        <w:rPr>
          <w:rFonts w:ascii="Courier New" w:eastAsia="黑体" w:hAnsi="Courier New" w:cs="Courier New"/>
          <w:color w:val="333333"/>
          <w:sz w:val="30"/>
          <w:szCs w:val="30"/>
          <w:shd w:val="clear" w:color="auto" w:fill="FFFFFF"/>
        </w:rPr>
        <w:t>ύ</w:t>
      </w:r>
      <w:r w:rsidRPr="002C0A82">
        <w:rPr>
          <w:rFonts w:ascii="黑体" w:eastAsia="黑体" w:hAnsi="黑体" w:cs="黑体" w:hint="eastAsia"/>
          <w:color w:val="333333"/>
          <w:sz w:val="30"/>
          <w:szCs w:val="30"/>
          <w:shd w:val="clear" w:color="auto" w:fill="FFFFFF"/>
        </w:rPr>
        <w:t>ρινθο</w:t>
      </w:r>
      <w:r w:rsidRPr="002C0A82">
        <w:rPr>
          <w:rFonts w:ascii="Courier New" w:eastAsia="黑体" w:hAnsi="Courier New" w:cs="Courier New"/>
          <w:color w:val="333333"/>
          <w:sz w:val="30"/>
          <w:szCs w:val="30"/>
          <w:shd w:val="clear" w:color="auto" w:fill="FFFFFF"/>
        </w:rPr>
        <w:t>ς</w:t>
      </w:r>
      <w:proofErr w:type="spellEnd"/>
      <w:r w:rsidRPr="002C0A82">
        <w:rPr>
          <w:rFonts w:ascii="黑体" w:eastAsia="黑体" w:hAnsi="黑体"/>
          <w:color w:val="333333"/>
          <w:sz w:val="30"/>
          <w:szCs w:val="30"/>
          <w:shd w:val="clear" w:color="auto" w:fill="FFFFFF"/>
        </w:rPr>
        <w:t>，拉丁转写：</w:t>
      </w:r>
      <w:proofErr w:type="spellStart"/>
      <w:r w:rsidRPr="002C0A82">
        <w:rPr>
          <w:rFonts w:ascii="黑体" w:eastAsia="黑体" w:hAnsi="黑体"/>
          <w:color w:val="333333"/>
          <w:sz w:val="30"/>
          <w:szCs w:val="30"/>
          <w:shd w:val="clear" w:color="auto" w:fill="FFFFFF"/>
        </w:rPr>
        <w:t>labyrinthos</w:t>
      </w:r>
      <w:proofErr w:type="spellEnd"/>
      <w:r w:rsidRPr="002C0A82">
        <w:rPr>
          <w:rFonts w:ascii="黑体" w:eastAsia="黑体" w:hAnsi="黑体"/>
          <w:color w:val="333333"/>
          <w:sz w:val="30"/>
          <w:szCs w:val="30"/>
          <w:shd w:val="clear" w:color="auto" w:fill="FFFFFF"/>
        </w:rPr>
        <w:t>）指的是充满复杂通道，很难找到从其内部到达入口或从入口到达中心的道路，道路复杂难辨，人进去不容易出来的建筑物。通常比喻复杂艰深的问题或</w:t>
      </w:r>
      <w:hyperlink r:id="rId9" w:tgtFrame="_blank" w:history="1">
        <w:r w:rsidRPr="002C0A82">
          <w:rPr>
            <w:rStyle w:val="a6"/>
            <w:rFonts w:ascii="黑体" w:eastAsia="黑体" w:hAnsi="黑体"/>
            <w:color w:val="136EC2"/>
            <w:sz w:val="30"/>
            <w:szCs w:val="30"/>
            <w:shd w:val="clear" w:color="auto" w:fill="FFFFFF"/>
          </w:rPr>
          <w:t>难以捉摸</w:t>
        </w:r>
      </w:hyperlink>
      <w:r w:rsidRPr="002C0A82">
        <w:rPr>
          <w:rFonts w:ascii="黑体" w:eastAsia="黑体" w:hAnsi="黑体"/>
          <w:color w:val="333333"/>
          <w:sz w:val="30"/>
          <w:szCs w:val="30"/>
          <w:shd w:val="clear" w:color="auto" w:fill="FFFFFF"/>
        </w:rPr>
        <w:t>的局面。单迷宫是只有一种走法的迷宫。对于单迷宫而言，有一种万能的破解方法，即沿着某一面墙壁走。在走的时候，左（右）手一直摸着左（右）边的墙壁，这种方法可能费时最长，也可能会使你走遍迷宫的每一个角落和每一条死路，但玩者绝不会永远困在里面。</w:t>
      </w:r>
      <w:r>
        <w:rPr>
          <w:rFonts w:ascii="黑体" w:eastAsia="黑体" w:hAnsi="黑体" w:hint="eastAsia"/>
          <w:color w:val="333333"/>
          <w:sz w:val="30"/>
          <w:szCs w:val="30"/>
          <w:shd w:val="clear" w:color="auto" w:fill="FFFFFF"/>
        </w:rPr>
        <w:t>生成迷宫算法：</w:t>
      </w:r>
      <w:r w:rsidRPr="002C0A82">
        <w:rPr>
          <w:rStyle w:val="af4"/>
          <w:rFonts w:ascii="黑体" w:eastAsia="黑体" w:hAnsi="黑体" w:cs="Arial"/>
          <w:color w:val="4D4D4D"/>
          <w:sz w:val="30"/>
          <w:szCs w:val="30"/>
          <w:shd w:val="clear" w:color="auto" w:fill="FFFFFF"/>
        </w:rPr>
        <w:t>1.Recursive backtracker ( 递归回溯，也是深度优先算法）</w:t>
      </w:r>
      <w:r w:rsidRPr="002C0A82">
        <w:rPr>
          <w:rStyle w:val="af4"/>
          <w:rFonts w:ascii="黑体" w:eastAsia="黑体" w:hAnsi="黑体" w:cs="Arial" w:hint="eastAsia"/>
          <w:color w:val="4D4D4D"/>
          <w:sz w:val="30"/>
          <w:szCs w:val="30"/>
          <w:shd w:val="clear" w:color="auto" w:fill="FFFFFF"/>
        </w:rPr>
        <w:t>，</w:t>
      </w:r>
      <w:r w:rsidRPr="002C0A82">
        <w:rPr>
          <w:rFonts w:ascii="黑体" w:eastAsia="黑体" w:hAnsi="黑体" w:cs="Arial"/>
          <w:color w:val="4D4D4D"/>
          <w:sz w:val="30"/>
          <w:szCs w:val="30"/>
          <w:shd w:val="clear" w:color="auto" w:fill="FFFFFF"/>
        </w:rPr>
        <w:t>2.Randomized Prim's algorithm（</w:t>
      </w:r>
      <w:r w:rsidR="00752F06" w:rsidRPr="002C0A82">
        <w:rPr>
          <w:rFonts w:ascii="黑体" w:eastAsia="黑体" w:hAnsi="黑体" w:cs="Arial"/>
          <w:color w:val="4D4D4D"/>
          <w:sz w:val="30"/>
          <w:szCs w:val="30"/>
          <w:shd w:val="clear" w:color="auto" w:fill="FFFFFF"/>
        </w:rPr>
        <w:t>随机Prim算法，让我想起了最小生成树的Prim算法</w:t>
      </w:r>
      <w:r w:rsidRPr="002C0A82">
        <w:rPr>
          <w:rFonts w:ascii="黑体" w:eastAsia="黑体" w:hAnsi="黑体" w:cs="Arial"/>
          <w:color w:val="4D4D4D"/>
          <w:sz w:val="30"/>
          <w:szCs w:val="30"/>
          <w:shd w:val="clear" w:color="auto" w:fill="FFFFFF"/>
        </w:rPr>
        <w:t>）</w:t>
      </w:r>
      <w:r w:rsidRPr="002C0A82">
        <w:rPr>
          <w:rFonts w:ascii="黑体" w:eastAsia="黑体" w:hAnsi="黑体" w:cs="Arial" w:hint="eastAsia"/>
          <w:color w:val="4D4D4D"/>
          <w:sz w:val="30"/>
          <w:szCs w:val="30"/>
          <w:shd w:val="clear" w:color="auto" w:fill="FFFFFF"/>
        </w:rPr>
        <w:t>，</w:t>
      </w:r>
      <w:r w:rsidRPr="002C0A82">
        <w:rPr>
          <w:rFonts w:ascii="黑体" w:eastAsia="黑体" w:hAnsi="黑体" w:cs="Arial"/>
          <w:color w:val="4D4D4D"/>
          <w:sz w:val="30"/>
          <w:szCs w:val="30"/>
          <w:shd w:val="clear" w:color="auto" w:fill="FFFFFF"/>
        </w:rPr>
        <w:t>3.</w:t>
      </w:r>
      <w:r w:rsidRPr="002C0A82">
        <w:rPr>
          <w:rFonts w:ascii="黑体" w:eastAsia="黑体" w:hAnsi="黑体" w:hint="eastAsia"/>
          <w:color w:val="4D4D4D"/>
          <w:sz w:val="30"/>
          <w:szCs w:val="30"/>
          <w:shd w:val="clear" w:color="auto" w:fill="FFFFFF"/>
        </w:rPr>
        <w:t>Recursive division （递归分割算法）</w:t>
      </w:r>
      <w:r w:rsidRPr="002C0A82">
        <w:rPr>
          <w:rFonts w:ascii="黑体" w:eastAsia="黑体" w:hAnsi="黑体" w:hint="eastAsia"/>
          <w:color w:val="4D4D4D"/>
          <w:sz w:val="30"/>
          <w:szCs w:val="30"/>
          <w:shd w:val="clear" w:color="auto" w:fill="FFFFFF"/>
        </w:rPr>
        <w:t>。</w:t>
      </w:r>
      <w:r w:rsidR="005E0E31">
        <w:rPr>
          <w:rFonts w:ascii="黑体" w:eastAsia="黑体" w:hAnsi="黑体" w:hint="eastAsia"/>
          <w:color w:val="4D4D4D"/>
          <w:sz w:val="30"/>
          <w:szCs w:val="30"/>
          <w:shd w:val="clear" w:color="auto" w:fill="FFFFFF"/>
        </w:rPr>
        <w:t>路径寻找算法：BFS，DFS，A*。</w:t>
      </w:r>
    </w:p>
    <w:p w14:paraId="471CF10D" w14:textId="77777777" w:rsidR="00FC2D5E" w:rsidRDefault="00FC2D5E" w:rsidP="00FC2D5E">
      <w:pPr>
        <w:pStyle w:val="af"/>
        <w:ind w:firstLine="480"/>
      </w:pPr>
    </w:p>
    <w:p w14:paraId="3C5867B9" w14:textId="4E950880" w:rsidR="00FC2D5E" w:rsidRDefault="00FC2D5E" w:rsidP="00FC2D5E">
      <w:pPr>
        <w:pStyle w:val="ad"/>
      </w:pPr>
      <w:r>
        <w:rPr>
          <w:rFonts w:hint="eastAsia"/>
        </w:rPr>
        <w:t>关键词：</w:t>
      </w:r>
      <w:r w:rsidR="002C0A82">
        <w:rPr>
          <w:rFonts w:hint="eastAsia"/>
        </w:rPr>
        <w:t>DFS</w:t>
      </w:r>
      <w:r>
        <w:rPr>
          <w:rFonts w:hint="eastAsia"/>
        </w:rPr>
        <w:t>；</w:t>
      </w:r>
      <w:r w:rsidR="002C0A82">
        <w:t>BFS</w:t>
      </w:r>
      <w:r>
        <w:rPr>
          <w:rFonts w:hint="eastAsia"/>
        </w:rPr>
        <w:t>；</w:t>
      </w:r>
      <w:r w:rsidR="002C0A82">
        <w:rPr>
          <w:rFonts w:hint="eastAsia"/>
        </w:rPr>
        <w:t>递归</w:t>
      </w:r>
      <w:r>
        <w:rPr>
          <w:rFonts w:hint="eastAsia"/>
        </w:rPr>
        <w:t>；</w:t>
      </w:r>
      <w:r w:rsidR="002C0A82">
        <w:rPr>
          <w:rFonts w:hint="eastAsia"/>
        </w:rPr>
        <w:t>非递归</w:t>
      </w:r>
      <w:r w:rsidR="0066117C">
        <w:rPr>
          <w:rFonts w:hint="eastAsia"/>
        </w:rPr>
        <w:t>；</w:t>
      </w:r>
      <w:proofErr w:type="gramStart"/>
      <w:r w:rsidR="0066117C">
        <w:rPr>
          <w:rFonts w:hint="eastAsia"/>
        </w:rPr>
        <w:t>栈</w:t>
      </w:r>
      <w:proofErr w:type="gramEnd"/>
    </w:p>
    <w:p w14:paraId="2690028B" w14:textId="51F5FF10" w:rsidR="00FC2D5E" w:rsidRDefault="00FC2D5E" w:rsidP="00FC2D5E"/>
    <w:sdt>
      <w:sdtPr>
        <w:rPr>
          <w:lang w:val="zh-CN"/>
        </w:rPr>
        <w:id w:val="756951111"/>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187FD702" w14:textId="220E3837" w:rsidR="00971D2B" w:rsidRDefault="00971D2B">
          <w:pPr>
            <w:pStyle w:val="TOC"/>
          </w:pPr>
          <w:r>
            <w:rPr>
              <w:lang w:val="zh-CN"/>
            </w:rPr>
            <w:t>目录</w:t>
          </w:r>
        </w:p>
        <w:p w14:paraId="685BA071" w14:textId="52CA51CE" w:rsidR="00971D2B" w:rsidRDefault="00971D2B">
          <w:pPr>
            <w:pStyle w:val="TOC1"/>
            <w:tabs>
              <w:tab w:val="right" w:leader="dot" w:pos="9487"/>
            </w:tabs>
            <w:rPr>
              <w:rFonts w:cstheme="minorBidi"/>
              <w:noProof/>
              <w:kern w:val="2"/>
              <w:sz w:val="21"/>
            </w:rPr>
          </w:pPr>
          <w:r>
            <w:fldChar w:fldCharType="begin"/>
          </w:r>
          <w:r>
            <w:instrText xml:space="preserve"> TOC \o "1-3" \h \z \u </w:instrText>
          </w:r>
          <w:r>
            <w:fldChar w:fldCharType="separate"/>
          </w:r>
          <w:hyperlink w:anchor="_Toc106805697" w:history="1">
            <w:r w:rsidRPr="00516397">
              <w:rPr>
                <w:rStyle w:val="a6"/>
                <w:noProof/>
              </w:rPr>
              <w:t>摘</w:t>
            </w:r>
            <w:r w:rsidRPr="00516397">
              <w:rPr>
                <w:rStyle w:val="a6"/>
                <w:noProof/>
              </w:rPr>
              <w:t xml:space="preserve">    </w:t>
            </w:r>
            <w:r w:rsidRPr="00516397">
              <w:rPr>
                <w:rStyle w:val="a6"/>
                <w:noProof/>
              </w:rPr>
              <w:t>要</w:t>
            </w:r>
            <w:r>
              <w:rPr>
                <w:noProof/>
                <w:webHidden/>
              </w:rPr>
              <w:tab/>
            </w:r>
            <w:r>
              <w:rPr>
                <w:noProof/>
                <w:webHidden/>
              </w:rPr>
              <w:fldChar w:fldCharType="begin"/>
            </w:r>
            <w:r>
              <w:rPr>
                <w:noProof/>
                <w:webHidden/>
              </w:rPr>
              <w:instrText xml:space="preserve"> PAGEREF _Toc106805697 \h </w:instrText>
            </w:r>
            <w:r>
              <w:rPr>
                <w:noProof/>
                <w:webHidden/>
              </w:rPr>
            </w:r>
            <w:r>
              <w:rPr>
                <w:noProof/>
                <w:webHidden/>
              </w:rPr>
              <w:fldChar w:fldCharType="separate"/>
            </w:r>
            <w:r>
              <w:rPr>
                <w:noProof/>
                <w:webHidden/>
              </w:rPr>
              <w:t>2</w:t>
            </w:r>
            <w:r>
              <w:rPr>
                <w:noProof/>
                <w:webHidden/>
              </w:rPr>
              <w:fldChar w:fldCharType="end"/>
            </w:r>
          </w:hyperlink>
        </w:p>
        <w:p w14:paraId="1E26F70E" w14:textId="119906A9" w:rsidR="00971D2B" w:rsidRDefault="00971D2B">
          <w:pPr>
            <w:pStyle w:val="TOC1"/>
            <w:tabs>
              <w:tab w:val="left" w:pos="840"/>
              <w:tab w:val="right" w:leader="dot" w:pos="9487"/>
            </w:tabs>
            <w:rPr>
              <w:rFonts w:cstheme="minorBidi"/>
              <w:noProof/>
              <w:kern w:val="2"/>
              <w:sz w:val="21"/>
            </w:rPr>
          </w:pPr>
          <w:hyperlink w:anchor="_Toc106805698" w:history="1">
            <w:r w:rsidRPr="00516397">
              <w:rPr>
                <w:rStyle w:val="a6"/>
                <w:rFonts w:ascii="黑体" w:eastAsia="黑体" w:hAnsi="黑体"/>
                <w:noProof/>
              </w:rPr>
              <w:t>一．</w:t>
            </w:r>
            <w:r>
              <w:rPr>
                <w:rFonts w:cstheme="minorBidi"/>
                <w:noProof/>
                <w:kern w:val="2"/>
                <w:sz w:val="21"/>
              </w:rPr>
              <w:tab/>
            </w:r>
            <w:r w:rsidRPr="00516397">
              <w:rPr>
                <w:rStyle w:val="a6"/>
                <w:rFonts w:ascii="黑体" w:eastAsia="黑体" w:hAnsi="黑体"/>
                <w:noProof/>
              </w:rPr>
              <w:t>数据结构基础</w:t>
            </w:r>
            <w:r>
              <w:rPr>
                <w:noProof/>
                <w:webHidden/>
              </w:rPr>
              <w:tab/>
            </w:r>
            <w:r>
              <w:rPr>
                <w:noProof/>
                <w:webHidden/>
              </w:rPr>
              <w:fldChar w:fldCharType="begin"/>
            </w:r>
            <w:r>
              <w:rPr>
                <w:noProof/>
                <w:webHidden/>
              </w:rPr>
              <w:instrText xml:space="preserve"> PAGEREF _Toc106805698 \h </w:instrText>
            </w:r>
            <w:r>
              <w:rPr>
                <w:noProof/>
                <w:webHidden/>
              </w:rPr>
            </w:r>
            <w:r>
              <w:rPr>
                <w:noProof/>
                <w:webHidden/>
              </w:rPr>
              <w:fldChar w:fldCharType="separate"/>
            </w:r>
            <w:r>
              <w:rPr>
                <w:noProof/>
                <w:webHidden/>
              </w:rPr>
              <w:t>3</w:t>
            </w:r>
            <w:r>
              <w:rPr>
                <w:noProof/>
                <w:webHidden/>
              </w:rPr>
              <w:fldChar w:fldCharType="end"/>
            </w:r>
          </w:hyperlink>
        </w:p>
        <w:p w14:paraId="57E08C0E" w14:textId="4E5F6AD6" w:rsidR="00971D2B" w:rsidRDefault="00971D2B">
          <w:pPr>
            <w:pStyle w:val="TOC2"/>
            <w:tabs>
              <w:tab w:val="left" w:pos="1050"/>
              <w:tab w:val="right" w:leader="dot" w:pos="9487"/>
            </w:tabs>
            <w:rPr>
              <w:rFonts w:cstheme="minorBidi"/>
              <w:noProof/>
              <w:kern w:val="2"/>
              <w:sz w:val="21"/>
            </w:rPr>
          </w:pPr>
          <w:hyperlink w:anchor="_Toc106805699" w:history="1">
            <w:r w:rsidRPr="00516397">
              <w:rPr>
                <w:rStyle w:val="a6"/>
                <w:rFonts w:ascii="黑体" w:eastAsia="黑体" w:hAnsi="黑体"/>
                <w:noProof/>
              </w:rPr>
              <w:t>1.1.1</w:t>
            </w:r>
            <w:r>
              <w:rPr>
                <w:rFonts w:cstheme="minorBidi"/>
                <w:noProof/>
                <w:kern w:val="2"/>
                <w:sz w:val="21"/>
              </w:rPr>
              <w:tab/>
            </w:r>
            <w:r w:rsidRPr="00516397">
              <w:rPr>
                <w:rStyle w:val="a6"/>
                <w:rFonts w:ascii="黑体" w:eastAsia="黑体" w:hAnsi="黑体"/>
                <w:noProof/>
              </w:rPr>
              <w:t>常用数据结构概述</w:t>
            </w:r>
            <w:r>
              <w:rPr>
                <w:noProof/>
                <w:webHidden/>
              </w:rPr>
              <w:tab/>
            </w:r>
            <w:r>
              <w:rPr>
                <w:noProof/>
                <w:webHidden/>
              </w:rPr>
              <w:fldChar w:fldCharType="begin"/>
            </w:r>
            <w:r>
              <w:rPr>
                <w:noProof/>
                <w:webHidden/>
              </w:rPr>
              <w:instrText xml:space="preserve"> PAGEREF _Toc106805699 \h </w:instrText>
            </w:r>
            <w:r>
              <w:rPr>
                <w:noProof/>
                <w:webHidden/>
              </w:rPr>
            </w:r>
            <w:r>
              <w:rPr>
                <w:noProof/>
                <w:webHidden/>
              </w:rPr>
              <w:fldChar w:fldCharType="separate"/>
            </w:r>
            <w:r>
              <w:rPr>
                <w:noProof/>
                <w:webHidden/>
              </w:rPr>
              <w:t>3</w:t>
            </w:r>
            <w:r>
              <w:rPr>
                <w:noProof/>
                <w:webHidden/>
              </w:rPr>
              <w:fldChar w:fldCharType="end"/>
            </w:r>
          </w:hyperlink>
        </w:p>
        <w:p w14:paraId="5C69E939" w14:textId="77A4DF1B" w:rsidR="00971D2B" w:rsidRDefault="00971D2B">
          <w:pPr>
            <w:pStyle w:val="TOC2"/>
            <w:tabs>
              <w:tab w:val="right" w:leader="dot" w:pos="9487"/>
            </w:tabs>
            <w:rPr>
              <w:rFonts w:cstheme="minorBidi"/>
              <w:noProof/>
              <w:kern w:val="2"/>
              <w:sz w:val="21"/>
            </w:rPr>
          </w:pPr>
          <w:hyperlink w:anchor="_Toc106805700" w:history="1">
            <w:r w:rsidRPr="00516397">
              <w:rPr>
                <w:rStyle w:val="a6"/>
                <w:rFonts w:ascii="黑体" w:eastAsia="黑体" w:hAnsi="黑体"/>
                <w:noProof/>
              </w:rPr>
              <w:t>1.2.1 数据结构—栈（如下图所示）</w:t>
            </w:r>
            <w:r>
              <w:rPr>
                <w:noProof/>
                <w:webHidden/>
              </w:rPr>
              <w:tab/>
            </w:r>
            <w:r>
              <w:rPr>
                <w:noProof/>
                <w:webHidden/>
              </w:rPr>
              <w:fldChar w:fldCharType="begin"/>
            </w:r>
            <w:r>
              <w:rPr>
                <w:noProof/>
                <w:webHidden/>
              </w:rPr>
              <w:instrText xml:space="preserve"> PAGEREF _Toc106805700 \h </w:instrText>
            </w:r>
            <w:r>
              <w:rPr>
                <w:noProof/>
                <w:webHidden/>
              </w:rPr>
            </w:r>
            <w:r>
              <w:rPr>
                <w:noProof/>
                <w:webHidden/>
              </w:rPr>
              <w:fldChar w:fldCharType="separate"/>
            </w:r>
            <w:r>
              <w:rPr>
                <w:noProof/>
                <w:webHidden/>
              </w:rPr>
              <w:t>3</w:t>
            </w:r>
            <w:r>
              <w:rPr>
                <w:noProof/>
                <w:webHidden/>
              </w:rPr>
              <w:fldChar w:fldCharType="end"/>
            </w:r>
          </w:hyperlink>
        </w:p>
        <w:p w14:paraId="66251E60" w14:textId="7558309B" w:rsidR="00971D2B" w:rsidRDefault="00971D2B">
          <w:pPr>
            <w:pStyle w:val="TOC2"/>
            <w:tabs>
              <w:tab w:val="right" w:leader="dot" w:pos="9487"/>
            </w:tabs>
            <w:rPr>
              <w:rFonts w:cstheme="minorBidi"/>
              <w:noProof/>
              <w:kern w:val="2"/>
              <w:sz w:val="21"/>
            </w:rPr>
          </w:pPr>
          <w:hyperlink w:anchor="_Toc106805701" w:history="1">
            <w:r w:rsidRPr="00516397">
              <w:rPr>
                <w:rStyle w:val="a6"/>
                <w:rFonts w:ascii="黑体" w:eastAsia="黑体" w:hAnsi="黑体"/>
                <w:noProof/>
              </w:rPr>
              <w:t>1.3.1 Java中的栈实现</w:t>
            </w:r>
            <w:r>
              <w:rPr>
                <w:noProof/>
                <w:webHidden/>
              </w:rPr>
              <w:tab/>
            </w:r>
            <w:r>
              <w:rPr>
                <w:noProof/>
                <w:webHidden/>
              </w:rPr>
              <w:fldChar w:fldCharType="begin"/>
            </w:r>
            <w:r>
              <w:rPr>
                <w:noProof/>
                <w:webHidden/>
              </w:rPr>
              <w:instrText xml:space="preserve"> PAGEREF _Toc106805701 \h </w:instrText>
            </w:r>
            <w:r>
              <w:rPr>
                <w:noProof/>
                <w:webHidden/>
              </w:rPr>
            </w:r>
            <w:r>
              <w:rPr>
                <w:noProof/>
                <w:webHidden/>
              </w:rPr>
              <w:fldChar w:fldCharType="separate"/>
            </w:r>
            <w:r>
              <w:rPr>
                <w:noProof/>
                <w:webHidden/>
              </w:rPr>
              <w:t>3</w:t>
            </w:r>
            <w:r>
              <w:rPr>
                <w:noProof/>
                <w:webHidden/>
              </w:rPr>
              <w:fldChar w:fldCharType="end"/>
            </w:r>
          </w:hyperlink>
        </w:p>
        <w:p w14:paraId="390B2D94" w14:textId="7D25092A" w:rsidR="00971D2B" w:rsidRDefault="00971D2B">
          <w:pPr>
            <w:pStyle w:val="TOC2"/>
            <w:tabs>
              <w:tab w:val="right" w:leader="dot" w:pos="9487"/>
            </w:tabs>
            <w:rPr>
              <w:rFonts w:cstheme="minorBidi"/>
              <w:noProof/>
              <w:kern w:val="2"/>
              <w:sz w:val="21"/>
            </w:rPr>
          </w:pPr>
          <w:hyperlink w:anchor="_Toc106805702" w:history="1">
            <w:r w:rsidRPr="00516397">
              <w:rPr>
                <w:rStyle w:val="a6"/>
                <w:rFonts w:ascii="黑体" w:eastAsia="黑体" w:hAnsi="黑体"/>
                <w:noProof/>
              </w:rPr>
              <w:t>1.4.1数据结构—队列（如下图所示）</w:t>
            </w:r>
            <w:r>
              <w:rPr>
                <w:noProof/>
                <w:webHidden/>
              </w:rPr>
              <w:tab/>
            </w:r>
            <w:r>
              <w:rPr>
                <w:noProof/>
                <w:webHidden/>
              </w:rPr>
              <w:fldChar w:fldCharType="begin"/>
            </w:r>
            <w:r>
              <w:rPr>
                <w:noProof/>
                <w:webHidden/>
              </w:rPr>
              <w:instrText xml:space="preserve"> PAGEREF _Toc106805702 \h </w:instrText>
            </w:r>
            <w:r>
              <w:rPr>
                <w:noProof/>
                <w:webHidden/>
              </w:rPr>
            </w:r>
            <w:r>
              <w:rPr>
                <w:noProof/>
                <w:webHidden/>
              </w:rPr>
              <w:fldChar w:fldCharType="separate"/>
            </w:r>
            <w:r>
              <w:rPr>
                <w:noProof/>
                <w:webHidden/>
              </w:rPr>
              <w:t>4</w:t>
            </w:r>
            <w:r>
              <w:rPr>
                <w:noProof/>
                <w:webHidden/>
              </w:rPr>
              <w:fldChar w:fldCharType="end"/>
            </w:r>
          </w:hyperlink>
        </w:p>
        <w:p w14:paraId="7CE06566" w14:textId="7084B012" w:rsidR="00971D2B" w:rsidRDefault="00971D2B">
          <w:pPr>
            <w:pStyle w:val="TOC2"/>
            <w:tabs>
              <w:tab w:val="right" w:leader="dot" w:pos="9487"/>
            </w:tabs>
            <w:rPr>
              <w:rFonts w:cstheme="minorBidi"/>
              <w:noProof/>
              <w:kern w:val="2"/>
              <w:sz w:val="21"/>
            </w:rPr>
          </w:pPr>
          <w:hyperlink w:anchor="_Toc106805703" w:history="1">
            <w:r w:rsidRPr="00516397">
              <w:rPr>
                <w:rStyle w:val="a6"/>
                <w:rFonts w:ascii="黑体" w:eastAsia="黑体" w:hAnsi="黑体"/>
                <w:noProof/>
              </w:rPr>
              <w:t>1.5.1Java中队列的实现</w:t>
            </w:r>
            <w:r>
              <w:rPr>
                <w:noProof/>
                <w:webHidden/>
              </w:rPr>
              <w:tab/>
            </w:r>
            <w:r>
              <w:rPr>
                <w:noProof/>
                <w:webHidden/>
              </w:rPr>
              <w:fldChar w:fldCharType="begin"/>
            </w:r>
            <w:r>
              <w:rPr>
                <w:noProof/>
                <w:webHidden/>
              </w:rPr>
              <w:instrText xml:space="preserve"> PAGEREF _Toc106805703 \h </w:instrText>
            </w:r>
            <w:r>
              <w:rPr>
                <w:noProof/>
                <w:webHidden/>
              </w:rPr>
            </w:r>
            <w:r>
              <w:rPr>
                <w:noProof/>
                <w:webHidden/>
              </w:rPr>
              <w:fldChar w:fldCharType="separate"/>
            </w:r>
            <w:r>
              <w:rPr>
                <w:noProof/>
                <w:webHidden/>
              </w:rPr>
              <w:t>4</w:t>
            </w:r>
            <w:r>
              <w:rPr>
                <w:noProof/>
                <w:webHidden/>
              </w:rPr>
              <w:fldChar w:fldCharType="end"/>
            </w:r>
          </w:hyperlink>
        </w:p>
        <w:p w14:paraId="479EE3B4" w14:textId="46C10A17" w:rsidR="00971D2B" w:rsidRDefault="00971D2B">
          <w:pPr>
            <w:pStyle w:val="TOC2"/>
            <w:tabs>
              <w:tab w:val="right" w:leader="dot" w:pos="9487"/>
            </w:tabs>
            <w:rPr>
              <w:rFonts w:cstheme="minorBidi"/>
              <w:noProof/>
              <w:kern w:val="2"/>
              <w:sz w:val="21"/>
            </w:rPr>
          </w:pPr>
          <w:hyperlink w:anchor="_Toc106805704" w:history="1">
            <w:r w:rsidRPr="00516397">
              <w:rPr>
                <w:rStyle w:val="a6"/>
                <w:rFonts w:ascii="黑体" w:eastAsia="黑体" w:hAnsi="黑体"/>
                <w:noProof/>
              </w:rPr>
              <w:t>1.6.1 相关算法</w:t>
            </w:r>
            <w:r>
              <w:rPr>
                <w:noProof/>
                <w:webHidden/>
              </w:rPr>
              <w:tab/>
            </w:r>
            <w:r>
              <w:rPr>
                <w:noProof/>
                <w:webHidden/>
              </w:rPr>
              <w:fldChar w:fldCharType="begin"/>
            </w:r>
            <w:r>
              <w:rPr>
                <w:noProof/>
                <w:webHidden/>
              </w:rPr>
              <w:instrText xml:space="preserve"> PAGEREF _Toc106805704 \h </w:instrText>
            </w:r>
            <w:r>
              <w:rPr>
                <w:noProof/>
                <w:webHidden/>
              </w:rPr>
            </w:r>
            <w:r>
              <w:rPr>
                <w:noProof/>
                <w:webHidden/>
              </w:rPr>
              <w:fldChar w:fldCharType="separate"/>
            </w:r>
            <w:r>
              <w:rPr>
                <w:noProof/>
                <w:webHidden/>
              </w:rPr>
              <w:t>4</w:t>
            </w:r>
            <w:r>
              <w:rPr>
                <w:noProof/>
                <w:webHidden/>
              </w:rPr>
              <w:fldChar w:fldCharType="end"/>
            </w:r>
          </w:hyperlink>
        </w:p>
        <w:p w14:paraId="35924EBA" w14:textId="5C762C43" w:rsidR="00971D2B" w:rsidRDefault="00971D2B">
          <w:pPr>
            <w:pStyle w:val="TOC1"/>
            <w:tabs>
              <w:tab w:val="right" w:leader="dot" w:pos="9487"/>
            </w:tabs>
            <w:rPr>
              <w:rFonts w:cstheme="minorBidi"/>
              <w:noProof/>
              <w:kern w:val="2"/>
              <w:sz w:val="21"/>
            </w:rPr>
          </w:pPr>
          <w:hyperlink w:anchor="_Toc106805705" w:history="1">
            <w:r w:rsidRPr="00516397">
              <w:rPr>
                <w:rStyle w:val="a6"/>
                <w:rFonts w:ascii="黑体" w:eastAsia="黑体" w:hAnsi="黑体"/>
                <w:noProof/>
              </w:rPr>
              <w:t>二．迷宫生成算法</w:t>
            </w:r>
            <w:r>
              <w:rPr>
                <w:noProof/>
                <w:webHidden/>
              </w:rPr>
              <w:tab/>
            </w:r>
            <w:r>
              <w:rPr>
                <w:noProof/>
                <w:webHidden/>
              </w:rPr>
              <w:fldChar w:fldCharType="begin"/>
            </w:r>
            <w:r>
              <w:rPr>
                <w:noProof/>
                <w:webHidden/>
              </w:rPr>
              <w:instrText xml:space="preserve"> PAGEREF _Toc106805705 \h </w:instrText>
            </w:r>
            <w:r>
              <w:rPr>
                <w:noProof/>
                <w:webHidden/>
              </w:rPr>
            </w:r>
            <w:r>
              <w:rPr>
                <w:noProof/>
                <w:webHidden/>
              </w:rPr>
              <w:fldChar w:fldCharType="separate"/>
            </w:r>
            <w:r>
              <w:rPr>
                <w:noProof/>
                <w:webHidden/>
              </w:rPr>
              <w:t>8</w:t>
            </w:r>
            <w:r>
              <w:rPr>
                <w:noProof/>
                <w:webHidden/>
              </w:rPr>
              <w:fldChar w:fldCharType="end"/>
            </w:r>
          </w:hyperlink>
        </w:p>
        <w:p w14:paraId="48E30358" w14:textId="47BECE85" w:rsidR="00971D2B" w:rsidRDefault="00971D2B">
          <w:pPr>
            <w:pStyle w:val="TOC2"/>
            <w:tabs>
              <w:tab w:val="left" w:pos="1050"/>
              <w:tab w:val="right" w:leader="dot" w:pos="9487"/>
            </w:tabs>
            <w:rPr>
              <w:rFonts w:cstheme="minorBidi"/>
              <w:noProof/>
              <w:kern w:val="2"/>
              <w:sz w:val="21"/>
            </w:rPr>
          </w:pPr>
          <w:hyperlink w:anchor="_Toc106805706" w:history="1">
            <w:r w:rsidRPr="00516397">
              <w:rPr>
                <w:rStyle w:val="a6"/>
                <w:rFonts w:ascii="黑体" w:eastAsia="黑体" w:hAnsi="黑体" w:cs="Arial"/>
                <w:noProof/>
              </w:rPr>
              <w:t>2.1.1</w:t>
            </w:r>
            <w:r>
              <w:rPr>
                <w:rFonts w:cstheme="minorBidi"/>
                <w:noProof/>
                <w:kern w:val="2"/>
                <w:sz w:val="21"/>
              </w:rPr>
              <w:tab/>
            </w:r>
            <w:r w:rsidRPr="00516397">
              <w:rPr>
                <w:rStyle w:val="a6"/>
                <w:rFonts w:ascii="黑体" w:eastAsia="黑体" w:hAnsi="黑体" w:cs="Arial"/>
                <w:noProof/>
                <w:shd w:val="clear" w:color="auto" w:fill="FFFFFF"/>
              </w:rPr>
              <w:t>Recursive backtracker ( 递归回溯，也是深度优先算法）</w:t>
            </w:r>
            <w:r>
              <w:rPr>
                <w:noProof/>
                <w:webHidden/>
              </w:rPr>
              <w:tab/>
            </w:r>
            <w:r>
              <w:rPr>
                <w:noProof/>
                <w:webHidden/>
              </w:rPr>
              <w:fldChar w:fldCharType="begin"/>
            </w:r>
            <w:r>
              <w:rPr>
                <w:noProof/>
                <w:webHidden/>
              </w:rPr>
              <w:instrText xml:space="preserve"> PAGEREF _Toc106805706 \h </w:instrText>
            </w:r>
            <w:r>
              <w:rPr>
                <w:noProof/>
                <w:webHidden/>
              </w:rPr>
            </w:r>
            <w:r>
              <w:rPr>
                <w:noProof/>
                <w:webHidden/>
              </w:rPr>
              <w:fldChar w:fldCharType="separate"/>
            </w:r>
            <w:r>
              <w:rPr>
                <w:noProof/>
                <w:webHidden/>
              </w:rPr>
              <w:t>9</w:t>
            </w:r>
            <w:r>
              <w:rPr>
                <w:noProof/>
                <w:webHidden/>
              </w:rPr>
              <w:fldChar w:fldCharType="end"/>
            </w:r>
          </w:hyperlink>
        </w:p>
        <w:p w14:paraId="480435A3" w14:textId="68C19AEF" w:rsidR="00971D2B" w:rsidRDefault="00971D2B">
          <w:pPr>
            <w:pStyle w:val="TOC2"/>
            <w:tabs>
              <w:tab w:val="right" w:leader="dot" w:pos="9487"/>
            </w:tabs>
            <w:rPr>
              <w:rFonts w:cstheme="minorBidi"/>
              <w:noProof/>
              <w:kern w:val="2"/>
              <w:sz w:val="21"/>
            </w:rPr>
          </w:pPr>
          <w:hyperlink w:anchor="_Toc106805707" w:history="1">
            <w:r w:rsidRPr="00516397">
              <w:rPr>
                <w:rStyle w:val="a6"/>
                <w:rFonts w:ascii="黑体" w:eastAsia="黑体" w:hAnsi="黑体"/>
                <w:noProof/>
              </w:rPr>
              <w:t xml:space="preserve">2.2.1 </w:t>
            </w:r>
            <w:r w:rsidRPr="00516397">
              <w:rPr>
                <w:rStyle w:val="a6"/>
                <w:rFonts w:ascii="黑体" w:eastAsia="黑体" w:hAnsi="黑体"/>
                <w:noProof/>
                <w:shd w:val="clear" w:color="auto" w:fill="FFFFFF"/>
              </w:rPr>
              <w:t>随机Prim算法，让我想起了最小生成树的Prim算法</w:t>
            </w:r>
            <w:r>
              <w:rPr>
                <w:noProof/>
                <w:webHidden/>
              </w:rPr>
              <w:tab/>
            </w:r>
            <w:r>
              <w:rPr>
                <w:noProof/>
                <w:webHidden/>
              </w:rPr>
              <w:fldChar w:fldCharType="begin"/>
            </w:r>
            <w:r>
              <w:rPr>
                <w:noProof/>
                <w:webHidden/>
              </w:rPr>
              <w:instrText xml:space="preserve"> PAGEREF _Toc106805707 \h </w:instrText>
            </w:r>
            <w:r>
              <w:rPr>
                <w:noProof/>
                <w:webHidden/>
              </w:rPr>
            </w:r>
            <w:r>
              <w:rPr>
                <w:noProof/>
                <w:webHidden/>
              </w:rPr>
              <w:fldChar w:fldCharType="separate"/>
            </w:r>
            <w:r>
              <w:rPr>
                <w:noProof/>
                <w:webHidden/>
              </w:rPr>
              <w:t>10</w:t>
            </w:r>
            <w:r>
              <w:rPr>
                <w:noProof/>
                <w:webHidden/>
              </w:rPr>
              <w:fldChar w:fldCharType="end"/>
            </w:r>
          </w:hyperlink>
        </w:p>
        <w:p w14:paraId="648A92EB" w14:textId="7EF43E80" w:rsidR="00971D2B" w:rsidRDefault="00971D2B">
          <w:pPr>
            <w:pStyle w:val="TOC1"/>
            <w:tabs>
              <w:tab w:val="right" w:leader="dot" w:pos="9487"/>
            </w:tabs>
            <w:rPr>
              <w:rFonts w:cstheme="minorBidi"/>
              <w:noProof/>
              <w:kern w:val="2"/>
              <w:sz w:val="21"/>
            </w:rPr>
          </w:pPr>
          <w:hyperlink w:anchor="_Toc106805708" w:history="1">
            <w:r w:rsidRPr="00516397">
              <w:rPr>
                <w:rStyle w:val="a6"/>
                <w:rFonts w:ascii="黑体" w:eastAsia="黑体" w:hAnsi="黑体"/>
                <w:noProof/>
                <w:shd w:val="clear" w:color="auto" w:fill="FFFFFF"/>
              </w:rPr>
              <w:t>三．迷宫寻路</w:t>
            </w:r>
            <w:r>
              <w:rPr>
                <w:noProof/>
                <w:webHidden/>
              </w:rPr>
              <w:tab/>
            </w:r>
            <w:r>
              <w:rPr>
                <w:noProof/>
                <w:webHidden/>
              </w:rPr>
              <w:fldChar w:fldCharType="begin"/>
            </w:r>
            <w:r>
              <w:rPr>
                <w:noProof/>
                <w:webHidden/>
              </w:rPr>
              <w:instrText xml:space="preserve"> PAGEREF _Toc106805708 \h </w:instrText>
            </w:r>
            <w:r>
              <w:rPr>
                <w:noProof/>
                <w:webHidden/>
              </w:rPr>
            </w:r>
            <w:r>
              <w:rPr>
                <w:noProof/>
                <w:webHidden/>
              </w:rPr>
              <w:fldChar w:fldCharType="separate"/>
            </w:r>
            <w:r>
              <w:rPr>
                <w:noProof/>
                <w:webHidden/>
              </w:rPr>
              <w:t>13</w:t>
            </w:r>
            <w:r>
              <w:rPr>
                <w:noProof/>
                <w:webHidden/>
              </w:rPr>
              <w:fldChar w:fldCharType="end"/>
            </w:r>
          </w:hyperlink>
        </w:p>
        <w:p w14:paraId="33332002" w14:textId="3AA37F72" w:rsidR="00971D2B" w:rsidRDefault="00971D2B">
          <w:pPr>
            <w:pStyle w:val="TOC2"/>
            <w:tabs>
              <w:tab w:val="right" w:leader="dot" w:pos="9487"/>
            </w:tabs>
            <w:rPr>
              <w:rFonts w:cstheme="minorBidi"/>
              <w:noProof/>
              <w:kern w:val="2"/>
              <w:sz w:val="21"/>
            </w:rPr>
          </w:pPr>
          <w:hyperlink w:anchor="_Toc106805709" w:history="1">
            <w:r w:rsidRPr="00516397">
              <w:rPr>
                <w:rStyle w:val="a6"/>
                <w:noProof/>
              </w:rPr>
              <w:t xml:space="preserve">3.1.1 </w:t>
            </w:r>
            <w:r w:rsidRPr="00516397">
              <w:rPr>
                <w:rStyle w:val="a6"/>
                <w:noProof/>
              </w:rPr>
              <w:t>深度遍历寻路</w:t>
            </w:r>
            <w:r>
              <w:rPr>
                <w:noProof/>
                <w:webHidden/>
              </w:rPr>
              <w:tab/>
            </w:r>
            <w:r>
              <w:rPr>
                <w:noProof/>
                <w:webHidden/>
              </w:rPr>
              <w:fldChar w:fldCharType="begin"/>
            </w:r>
            <w:r>
              <w:rPr>
                <w:noProof/>
                <w:webHidden/>
              </w:rPr>
              <w:instrText xml:space="preserve"> PAGEREF _Toc106805709 \h </w:instrText>
            </w:r>
            <w:r>
              <w:rPr>
                <w:noProof/>
                <w:webHidden/>
              </w:rPr>
            </w:r>
            <w:r>
              <w:rPr>
                <w:noProof/>
                <w:webHidden/>
              </w:rPr>
              <w:fldChar w:fldCharType="separate"/>
            </w:r>
            <w:r>
              <w:rPr>
                <w:noProof/>
                <w:webHidden/>
              </w:rPr>
              <w:t>13</w:t>
            </w:r>
            <w:r>
              <w:rPr>
                <w:noProof/>
                <w:webHidden/>
              </w:rPr>
              <w:fldChar w:fldCharType="end"/>
            </w:r>
          </w:hyperlink>
        </w:p>
        <w:p w14:paraId="4B5FB003" w14:textId="206864BF" w:rsidR="00971D2B" w:rsidRDefault="00971D2B">
          <w:pPr>
            <w:pStyle w:val="TOC2"/>
            <w:tabs>
              <w:tab w:val="right" w:leader="dot" w:pos="9487"/>
            </w:tabs>
            <w:rPr>
              <w:rFonts w:cstheme="minorBidi"/>
              <w:noProof/>
              <w:kern w:val="2"/>
              <w:sz w:val="21"/>
            </w:rPr>
          </w:pPr>
          <w:hyperlink w:anchor="_Toc106805710" w:history="1">
            <w:r w:rsidRPr="00516397">
              <w:rPr>
                <w:rStyle w:val="a6"/>
                <w:noProof/>
              </w:rPr>
              <w:t xml:space="preserve">3.2.1 </w:t>
            </w:r>
            <w:r w:rsidRPr="00516397">
              <w:rPr>
                <w:rStyle w:val="a6"/>
                <w:noProof/>
              </w:rPr>
              <w:t>广度遍历寻路</w:t>
            </w:r>
            <w:r>
              <w:rPr>
                <w:noProof/>
                <w:webHidden/>
              </w:rPr>
              <w:tab/>
            </w:r>
            <w:r>
              <w:rPr>
                <w:noProof/>
                <w:webHidden/>
              </w:rPr>
              <w:fldChar w:fldCharType="begin"/>
            </w:r>
            <w:r>
              <w:rPr>
                <w:noProof/>
                <w:webHidden/>
              </w:rPr>
              <w:instrText xml:space="preserve"> PAGEREF _Toc106805710 \h </w:instrText>
            </w:r>
            <w:r>
              <w:rPr>
                <w:noProof/>
                <w:webHidden/>
              </w:rPr>
            </w:r>
            <w:r>
              <w:rPr>
                <w:noProof/>
                <w:webHidden/>
              </w:rPr>
              <w:fldChar w:fldCharType="separate"/>
            </w:r>
            <w:r>
              <w:rPr>
                <w:noProof/>
                <w:webHidden/>
              </w:rPr>
              <w:t>15</w:t>
            </w:r>
            <w:r>
              <w:rPr>
                <w:noProof/>
                <w:webHidden/>
              </w:rPr>
              <w:fldChar w:fldCharType="end"/>
            </w:r>
          </w:hyperlink>
        </w:p>
        <w:p w14:paraId="30F04147" w14:textId="37517C59" w:rsidR="00971D2B" w:rsidRDefault="00971D2B">
          <w:pPr>
            <w:pStyle w:val="TOC2"/>
            <w:tabs>
              <w:tab w:val="right" w:leader="dot" w:pos="9487"/>
            </w:tabs>
            <w:rPr>
              <w:rFonts w:cstheme="minorBidi"/>
              <w:noProof/>
              <w:kern w:val="2"/>
              <w:sz w:val="21"/>
            </w:rPr>
          </w:pPr>
          <w:hyperlink w:anchor="_Toc106805711" w:history="1">
            <w:r w:rsidRPr="00516397">
              <w:rPr>
                <w:rStyle w:val="a6"/>
                <w:noProof/>
              </w:rPr>
              <w:t>3.3.1 A*</w:t>
            </w:r>
            <w:r w:rsidRPr="00516397">
              <w:rPr>
                <w:rStyle w:val="a6"/>
                <w:noProof/>
              </w:rPr>
              <w:t>算法</w:t>
            </w:r>
            <w:r>
              <w:rPr>
                <w:noProof/>
                <w:webHidden/>
              </w:rPr>
              <w:tab/>
            </w:r>
            <w:r>
              <w:rPr>
                <w:noProof/>
                <w:webHidden/>
              </w:rPr>
              <w:fldChar w:fldCharType="begin"/>
            </w:r>
            <w:r>
              <w:rPr>
                <w:noProof/>
                <w:webHidden/>
              </w:rPr>
              <w:instrText xml:space="preserve"> PAGEREF _Toc106805711 \h </w:instrText>
            </w:r>
            <w:r>
              <w:rPr>
                <w:noProof/>
                <w:webHidden/>
              </w:rPr>
            </w:r>
            <w:r>
              <w:rPr>
                <w:noProof/>
                <w:webHidden/>
              </w:rPr>
              <w:fldChar w:fldCharType="separate"/>
            </w:r>
            <w:r>
              <w:rPr>
                <w:noProof/>
                <w:webHidden/>
              </w:rPr>
              <w:t>16</w:t>
            </w:r>
            <w:r>
              <w:rPr>
                <w:noProof/>
                <w:webHidden/>
              </w:rPr>
              <w:fldChar w:fldCharType="end"/>
            </w:r>
          </w:hyperlink>
        </w:p>
        <w:p w14:paraId="0C0500A3" w14:textId="26F4DE58" w:rsidR="00971D2B" w:rsidRDefault="00971D2B">
          <w:pPr>
            <w:pStyle w:val="TOC1"/>
            <w:tabs>
              <w:tab w:val="right" w:leader="dot" w:pos="9487"/>
            </w:tabs>
            <w:rPr>
              <w:rFonts w:cstheme="minorBidi"/>
              <w:noProof/>
              <w:kern w:val="2"/>
              <w:sz w:val="21"/>
            </w:rPr>
          </w:pPr>
          <w:hyperlink w:anchor="_Toc106805712" w:history="1">
            <w:r w:rsidRPr="00516397">
              <w:rPr>
                <w:rStyle w:val="a6"/>
                <w:noProof/>
              </w:rPr>
              <w:t>四．综合迷宫实现</w:t>
            </w:r>
            <w:r>
              <w:rPr>
                <w:noProof/>
                <w:webHidden/>
              </w:rPr>
              <w:tab/>
            </w:r>
            <w:r>
              <w:rPr>
                <w:noProof/>
                <w:webHidden/>
              </w:rPr>
              <w:fldChar w:fldCharType="begin"/>
            </w:r>
            <w:r>
              <w:rPr>
                <w:noProof/>
                <w:webHidden/>
              </w:rPr>
              <w:instrText xml:space="preserve"> PAGEREF _Toc106805712 \h </w:instrText>
            </w:r>
            <w:r>
              <w:rPr>
                <w:noProof/>
                <w:webHidden/>
              </w:rPr>
            </w:r>
            <w:r>
              <w:rPr>
                <w:noProof/>
                <w:webHidden/>
              </w:rPr>
              <w:fldChar w:fldCharType="separate"/>
            </w:r>
            <w:r>
              <w:rPr>
                <w:noProof/>
                <w:webHidden/>
              </w:rPr>
              <w:t>17</w:t>
            </w:r>
            <w:r>
              <w:rPr>
                <w:noProof/>
                <w:webHidden/>
              </w:rPr>
              <w:fldChar w:fldCharType="end"/>
            </w:r>
          </w:hyperlink>
        </w:p>
        <w:p w14:paraId="36F61766" w14:textId="3A54D9A9" w:rsidR="00971D2B" w:rsidRDefault="00971D2B">
          <w:pPr>
            <w:pStyle w:val="TOC2"/>
            <w:tabs>
              <w:tab w:val="right" w:leader="dot" w:pos="9487"/>
            </w:tabs>
            <w:rPr>
              <w:rFonts w:cstheme="minorBidi"/>
              <w:noProof/>
              <w:kern w:val="2"/>
              <w:sz w:val="21"/>
            </w:rPr>
          </w:pPr>
          <w:hyperlink w:anchor="_Toc106805713" w:history="1">
            <w:r w:rsidRPr="00516397">
              <w:rPr>
                <w:rStyle w:val="a6"/>
                <w:noProof/>
              </w:rPr>
              <w:t>功能介绍：</w:t>
            </w:r>
            <w:r>
              <w:rPr>
                <w:noProof/>
                <w:webHidden/>
              </w:rPr>
              <w:tab/>
            </w:r>
            <w:r>
              <w:rPr>
                <w:noProof/>
                <w:webHidden/>
              </w:rPr>
              <w:fldChar w:fldCharType="begin"/>
            </w:r>
            <w:r>
              <w:rPr>
                <w:noProof/>
                <w:webHidden/>
              </w:rPr>
              <w:instrText xml:space="preserve"> PAGEREF _Toc106805713 \h </w:instrText>
            </w:r>
            <w:r>
              <w:rPr>
                <w:noProof/>
                <w:webHidden/>
              </w:rPr>
            </w:r>
            <w:r>
              <w:rPr>
                <w:noProof/>
                <w:webHidden/>
              </w:rPr>
              <w:fldChar w:fldCharType="separate"/>
            </w:r>
            <w:r>
              <w:rPr>
                <w:noProof/>
                <w:webHidden/>
              </w:rPr>
              <w:t>17</w:t>
            </w:r>
            <w:r>
              <w:rPr>
                <w:noProof/>
                <w:webHidden/>
              </w:rPr>
              <w:fldChar w:fldCharType="end"/>
            </w:r>
          </w:hyperlink>
        </w:p>
        <w:p w14:paraId="19EC8803" w14:textId="501AE7FD" w:rsidR="00971D2B" w:rsidRDefault="00971D2B">
          <w:pPr>
            <w:pStyle w:val="TOC2"/>
            <w:tabs>
              <w:tab w:val="right" w:leader="dot" w:pos="9487"/>
            </w:tabs>
            <w:rPr>
              <w:rFonts w:cstheme="minorBidi"/>
              <w:noProof/>
              <w:kern w:val="2"/>
              <w:sz w:val="21"/>
            </w:rPr>
          </w:pPr>
          <w:hyperlink w:anchor="_Toc106805714" w:history="1">
            <w:r w:rsidRPr="00516397">
              <w:rPr>
                <w:rStyle w:val="a6"/>
                <w:noProof/>
              </w:rPr>
              <w:t>效果展示：</w:t>
            </w:r>
            <w:r>
              <w:rPr>
                <w:noProof/>
                <w:webHidden/>
              </w:rPr>
              <w:tab/>
            </w:r>
            <w:r>
              <w:rPr>
                <w:noProof/>
                <w:webHidden/>
              </w:rPr>
              <w:fldChar w:fldCharType="begin"/>
            </w:r>
            <w:r>
              <w:rPr>
                <w:noProof/>
                <w:webHidden/>
              </w:rPr>
              <w:instrText xml:space="preserve"> PAGEREF _Toc106805714 \h </w:instrText>
            </w:r>
            <w:r>
              <w:rPr>
                <w:noProof/>
                <w:webHidden/>
              </w:rPr>
            </w:r>
            <w:r>
              <w:rPr>
                <w:noProof/>
                <w:webHidden/>
              </w:rPr>
              <w:fldChar w:fldCharType="separate"/>
            </w:r>
            <w:r>
              <w:rPr>
                <w:noProof/>
                <w:webHidden/>
              </w:rPr>
              <w:t>17</w:t>
            </w:r>
            <w:r>
              <w:rPr>
                <w:noProof/>
                <w:webHidden/>
              </w:rPr>
              <w:fldChar w:fldCharType="end"/>
            </w:r>
          </w:hyperlink>
        </w:p>
        <w:p w14:paraId="7B6838DF" w14:textId="3342BB0A" w:rsidR="00971D2B" w:rsidRDefault="00971D2B">
          <w:r>
            <w:rPr>
              <w:b/>
              <w:bCs/>
              <w:lang w:val="zh-CN"/>
            </w:rPr>
            <w:fldChar w:fldCharType="end"/>
          </w:r>
        </w:p>
      </w:sdtContent>
    </w:sdt>
    <w:p w14:paraId="6546F143" w14:textId="6DA2791E" w:rsidR="007C4112" w:rsidRPr="00971D2B" w:rsidRDefault="007C4112" w:rsidP="00FC2D5E"/>
    <w:p w14:paraId="0D0D75AD" w14:textId="58683866" w:rsidR="007C4112" w:rsidRDefault="007C4112" w:rsidP="00FC2D5E"/>
    <w:p w14:paraId="1A901954" w14:textId="6C685CCB" w:rsidR="001E6627" w:rsidRDefault="001E6627" w:rsidP="001E6627">
      <w:pPr>
        <w:pStyle w:val="1"/>
        <w:numPr>
          <w:ilvl w:val="0"/>
          <w:numId w:val="8"/>
        </w:numPr>
        <w:jc w:val="center"/>
        <w:rPr>
          <w:rFonts w:ascii="黑体" w:eastAsia="黑体" w:hAnsi="黑体"/>
          <w:sz w:val="32"/>
          <w:szCs w:val="32"/>
        </w:rPr>
      </w:pPr>
      <w:bookmarkStart w:id="1" w:name="_Toc106805698"/>
      <w:r>
        <w:rPr>
          <w:rFonts w:ascii="黑体" w:eastAsia="黑体" w:hAnsi="黑体" w:hint="eastAsia"/>
          <w:sz w:val="32"/>
          <w:szCs w:val="32"/>
        </w:rPr>
        <w:t>数据结构基础</w:t>
      </w:r>
      <w:bookmarkEnd w:id="1"/>
    </w:p>
    <w:p w14:paraId="14DFE532" w14:textId="5178313C" w:rsidR="001E6627" w:rsidRDefault="001E6627" w:rsidP="001E6627">
      <w:pPr>
        <w:pStyle w:val="af5"/>
        <w:numPr>
          <w:ilvl w:val="2"/>
          <w:numId w:val="9"/>
        </w:numPr>
        <w:jc w:val="left"/>
        <w:rPr>
          <w:rFonts w:ascii="黑体" w:eastAsia="黑体" w:hAnsi="黑体"/>
        </w:rPr>
      </w:pPr>
      <w:bookmarkStart w:id="2" w:name="_Toc106805699"/>
      <w:r w:rsidRPr="001E6627">
        <w:rPr>
          <w:rFonts w:ascii="黑体" w:eastAsia="黑体" w:hAnsi="黑体" w:hint="eastAsia"/>
        </w:rPr>
        <w:t>常用数据结构概述</w:t>
      </w:r>
      <w:bookmarkEnd w:id="2"/>
    </w:p>
    <w:p w14:paraId="2B62CC71" w14:textId="5D9E4AB9" w:rsidR="001E6627" w:rsidRPr="005B0808" w:rsidRDefault="001E6627" w:rsidP="005B0808">
      <w:pPr>
        <w:pStyle w:val="ab"/>
        <w:numPr>
          <w:ilvl w:val="0"/>
          <w:numId w:val="11"/>
        </w:numPr>
        <w:ind w:firstLineChars="0"/>
        <w:jc w:val="left"/>
        <w:rPr>
          <w:sz w:val="24"/>
          <w:szCs w:val="24"/>
        </w:rPr>
      </w:pPr>
      <w:r w:rsidRPr="005B0808">
        <w:rPr>
          <w:rFonts w:hint="eastAsia"/>
          <w:sz w:val="24"/>
          <w:szCs w:val="24"/>
        </w:rPr>
        <w:t>寻路：</w:t>
      </w:r>
      <w:proofErr w:type="gramStart"/>
      <w:r w:rsidRPr="005B0808">
        <w:rPr>
          <w:rFonts w:hint="eastAsia"/>
          <w:sz w:val="24"/>
          <w:szCs w:val="24"/>
        </w:rPr>
        <w:t>栈</w:t>
      </w:r>
      <w:proofErr w:type="gramEnd"/>
      <w:r w:rsidRPr="005B0808">
        <w:rPr>
          <w:sz w:val="24"/>
          <w:szCs w:val="24"/>
        </w:rPr>
        <w:t>（</w:t>
      </w:r>
      <w:r w:rsidRPr="005B0808">
        <w:rPr>
          <w:rFonts w:hint="eastAsia"/>
          <w:sz w:val="24"/>
          <w:szCs w:val="24"/>
        </w:rPr>
        <w:t>存储走过的路径</w:t>
      </w:r>
      <w:r w:rsidRPr="005B0808">
        <w:rPr>
          <w:sz w:val="24"/>
          <w:szCs w:val="24"/>
        </w:rPr>
        <w:t>）</w:t>
      </w:r>
      <w:r w:rsidRPr="005B0808">
        <w:rPr>
          <w:rFonts w:hint="eastAsia"/>
          <w:sz w:val="24"/>
          <w:szCs w:val="24"/>
        </w:rPr>
        <w:t>、二维数组</w:t>
      </w:r>
    </w:p>
    <w:p w14:paraId="0849E21F" w14:textId="1CA57C64" w:rsidR="001E6627" w:rsidRPr="005B0808" w:rsidRDefault="001E6627" w:rsidP="005B0808">
      <w:pPr>
        <w:pStyle w:val="ab"/>
        <w:numPr>
          <w:ilvl w:val="0"/>
          <w:numId w:val="11"/>
        </w:numPr>
        <w:ind w:firstLineChars="0"/>
        <w:jc w:val="left"/>
        <w:rPr>
          <w:sz w:val="24"/>
          <w:szCs w:val="24"/>
        </w:rPr>
      </w:pPr>
      <w:r w:rsidRPr="005B0808">
        <w:rPr>
          <w:rFonts w:hint="eastAsia"/>
          <w:sz w:val="24"/>
          <w:szCs w:val="24"/>
        </w:rPr>
        <w:t>遍历：</w:t>
      </w:r>
      <w:proofErr w:type="gramStart"/>
      <w:r w:rsidRPr="005B0808">
        <w:rPr>
          <w:rFonts w:hint="eastAsia"/>
          <w:sz w:val="24"/>
          <w:szCs w:val="24"/>
        </w:rPr>
        <w:t>栈</w:t>
      </w:r>
      <w:proofErr w:type="gramEnd"/>
      <w:r w:rsidRPr="005B0808">
        <w:rPr>
          <w:rFonts w:hint="eastAsia"/>
          <w:sz w:val="24"/>
          <w:szCs w:val="24"/>
        </w:rPr>
        <w:t>、二维数组</w:t>
      </w:r>
      <w:r w:rsidRPr="005B0808">
        <w:rPr>
          <w:sz w:val="24"/>
          <w:szCs w:val="24"/>
        </w:rPr>
        <w:t>（</w:t>
      </w:r>
      <w:r w:rsidRPr="005B0808">
        <w:rPr>
          <w:rFonts w:hint="eastAsia"/>
          <w:sz w:val="24"/>
          <w:szCs w:val="24"/>
        </w:rPr>
        <w:t>记录整个迷宫的墙信息，每个数组元素为一个结构体结点包含一个迷宫坐标点上右下左的墙信息</w:t>
      </w:r>
      <w:r w:rsidRPr="005B0808">
        <w:rPr>
          <w:sz w:val="24"/>
          <w:szCs w:val="24"/>
        </w:rPr>
        <w:t>）</w:t>
      </w:r>
    </w:p>
    <w:p w14:paraId="1574754A" w14:textId="13A1D25C" w:rsidR="001E6627" w:rsidRPr="005B0808" w:rsidRDefault="001E6627" w:rsidP="005B0808">
      <w:pPr>
        <w:pStyle w:val="ab"/>
        <w:numPr>
          <w:ilvl w:val="0"/>
          <w:numId w:val="11"/>
        </w:numPr>
        <w:ind w:firstLineChars="0"/>
        <w:jc w:val="left"/>
        <w:rPr>
          <w:sz w:val="24"/>
          <w:szCs w:val="24"/>
        </w:rPr>
      </w:pPr>
      <w:r w:rsidRPr="005B0808">
        <w:rPr>
          <w:rFonts w:hint="eastAsia"/>
          <w:sz w:val="24"/>
          <w:szCs w:val="24"/>
        </w:rPr>
        <w:t>寻优：队列</w:t>
      </w:r>
      <w:r w:rsidRPr="005B0808">
        <w:rPr>
          <w:sz w:val="24"/>
          <w:szCs w:val="24"/>
        </w:rPr>
        <w:t>（</w:t>
      </w:r>
      <w:r w:rsidRPr="005B0808">
        <w:rPr>
          <w:rFonts w:hint="eastAsia"/>
          <w:sz w:val="24"/>
          <w:szCs w:val="24"/>
        </w:rPr>
        <w:t>建立等高表</w:t>
      </w:r>
      <w:r w:rsidRPr="005B0808">
        <w:rPr>
          <w:sz w:val="24"/>
          <w:szCs w:val="24"/>
        </w:rPr>
        <w:t>）</w:t>
      </w:r>
      <w:r w:rsidRPr="005B0808">
        <w:rPr>
          <w:rFonts w:hint="eastAsia"/>
          <w:sz w:val="24"/>
          <w:szCs w:val="24"/>
        </w:rPr>
        <w:t>、</w:t>
      </w:r>
      <w:proofErr w:type="gramStart"/>
      <w:r w:rsidRPr="005B0808">
        <w:rPr>
          <w:rFonts w:hint="eastAsia"/>
          <w:sz w:val="24"/>
          <w:szCs w:val="24"/>
        </w:rPr>
        <w:t>栈</w:t>
      </w:r>
      <w:proofErr w:type="gramEnd"/>
      <w:r w:rsidRPr="005B0808">
        <w:rPr>
          <w:sz w:val="24"/>
          <w:szCs w:val="24"/>
        </w:rPr>
        <w:t>（</w:t>
      </w:r>
      <w:r w:rsidRPr="005B0808">
        <w:rPr>
          <w:rFonts w:hint="eastAsia"/>
          <w:sz w:val="24"/>
          <w:szCs w:val="24"/>
        </w:rPr>
        <w:t>记录最优路径）</w:t>
      </w:r>
    </w:p>
    <w:p w14:paraId="5A999865" w14:textId="0506C3A3" w:rsidR="001E6627" w:rsidRPr="005B0808" w:rsidRDefault="005B0808" w:rsidP="005B0808">
      <w:pPr>
        <w:pStyle w:val="af5"/>
        <w:jc w:val="left"/>
        <w:rPr>
          <w:rFonts w:ascii="黑体" w:eastAsia="黑体" w:hAnsi="黑体"/>
        </w:rPr>
      </w:pPr>
      <w:bookmarkStart w:id="3" w:name="_Toc106805700"/>
      <w:r w:rsidRPr="005B0808">
        <w:rPr>
          <w:rFonts w:ascii="黑体" w:eastAsia="黑体" w:hAnsi="黑体"/>
        </w:rPr>
        <w:t xml:space="preserve">1.2.1 </w:t>
      </w:r>
      <w:r w:rsidRPr="005B0808">
        <w:rPr>
          <w:rFonts w:ascii="黑体" w:eastAsia="黑体" w:hAnsi="黑体" w:hint="eastAsia"/>
        </w:rPr>
        <w:t>数据结构</w:t>
      </w:r>
      <w:r w:rsidRPr="005B0808">
        <w:rPr>
          <w:rFonts w:ascii="黑体" w:eastAsia="黑体" w:hAnsi="黑体"/>
        </w:rPr>
        <w:t>—</w:t>
      </w:r>
      <w:proofErr w:type="gramStart"/>
      <w:r w:rsidRPr="005B0808">
        <w:rPr>
          <w:rFonts w:ascii="黑体" w:eastAsia="黑体" w:hAnsi="黑体" w:hint="eastAsia"/>
        </w:rPr>
        <w:t>栈</w:t>
      </w:r>
      <w:proofErr w:type="gramEnd"/>
      <w:r w:rsidRPr="005B0808">
        <w:rPr>
          <w:rFonts w:ascii="黑体" w:eastAsia="黑体" w:hAnsi="黑体" w:hint="eastAsia"/>
        </w:rPr>
        <w:t>（如下图所示）</w:t>
      </w:r>
      <w:bookmarkEnd w:id="3"/>
    </w:p>
    <w:p w14:paraId="0FA39EC4" w14:textId="77777777" w:rsidR="005B0808" w:rsidRPr="005B0808" w:rsidRDefault="005B0808" w:rsidP="005B0808">
      <w:pPr>
        <w:ind w:firstLine="420"/>
        <w:rPr>
          <w:rFonts w:ascii="宋体" w:hAnsi="宋体"/>
          <w:sz w:val="24"/>
        </w:rPr>
      </w:pPr>
      <w:r w:rsidRPr="005B0808">
        <w:rPr>
          <w:rFonts w:ascii="宋体" w:hAnsi="宋体" w:hint="eastAsia"/>
          <w:sz w:val="24"/>
        </w:rPr>
        <w:t>操作特点：先进后出</w:t>
      </w:r>
      <w:r w:rsidRPr="005B0808">
        <w:rPr>
          <w:rFonts w:ascii="宋体" w:hAnsi="宋体"/>
          <w:sz w:val="24"/>
        </w:rPr>
        <w:t>(Last In First Out, LIFO)</w:t>
      </w:r>
    </w:p>
    <w:p w14:paraId="130E73D0" w14:textId="77777777" w:rsidR="005B0808" w:rsidRPr="005B0808" w:rsidRDefault="005B0808" w:rsidP="005B0808">
      <w:pPr>
        <w:ind w:firstLine="420"/>
        <w:rPr>
          <w:rFonts w:ascii="宋体" w:hAnsi="宋体"/>
          <w:sz w:val="24"/>
        </w:rPr>
      </w:pPr>
      <w:r w:rsidRPr="005B0808">
        <w:rPr>
          <w:rFonts w:ascii="宋体" w:hAnsi="宋体" w:hint="eastAsia"/>
          <w:sz w:val="24"/>
        </w:rPr>
        <w:t>结构特点：只允许一端插入、查看和删除，不允许对另一端的操作</w:t>
      </w:r>
    </w:p>
    <w:p w14:paraId="2C7DA54A" w14:textId="77777777" w:rsidR="005B0808" w:rsidRPr="005B0808" w:rsidRDefault="005B0808" w:rsidP="005B0808">
      <w:pPr>
        <w:ind w:firstLine="420"/>
        <w:rPr>
          <w:rFonts w:ascii="宋体" w:hAnsi="宋体"/>
          <w:sz w:val="24"/>
        </w:rPr>
      </w:pPr>
      <w:r w:rsidRPr="005B0808">
        <w:rPr>
          <w:rFonts w:ascii="宋体" w:hAnsi="宋体" w:hint="eastAsia"/>
          <w:sz w:val="24"/>
        </w:rPr>
        <w:t>概念：</w:t>
      </w:r>
      <w:proofErr w:type="gramStart"/>
      <w:r w:rsidRPr="005B0808">
        <w:rPr>
          <w:rFonts w:ascii="宋体" w:hAnsi="宋体" w:hint="eastAsia"/>
          <w:sz w:val="24"/>
        </w:rPr>
        <w:t>栈</w:t>
      </w:r>
      <w:proofErr w:type="gramEnd"/>
      <w:r w:rsidRPr="005B0808">
        <w:rPr>
          <w:rFonts w:ascii="宋体" w:hAnsi="宋体" w:hint="eastAsia"/>
          <w:sz w:val="24"/>
        </w:rPr>
        <w:t>顶</w:t>
      </w:r>
      <w:r w:rsidRPr="005B0808">
        <w:rPr>
          <w:rFonts w:ascii="宋体" w:hAnsi="宋体"/>
          <w:sz w:val="24"/>
        </w:rPr>
        <w:t>（</w:t>
      </w:r>
      <w:r w:rsidRPr="005B0808">
        <w:rPr>
          <w:rFonts w:ascii="宋体" w:hAnsi="宋体" w:hint="eastAsia"/>
          <w:sz w:val="24"/>
        </w:rPr>
        <w:t>入</w:t>
      </w:r>
      <w:proofErr w:type="gramStart"/>
      <w:r w:rsidRPr="005B0808">
        <w:rPr>
          <w:rFonts w:ascii="宋体" w:hAnsi="宋体" w:hint="eastAsia"/>
          <w:sz w:val="24"/>
        </w:rPr>
        <w:t>栈</w:t>
      </w:r>
      <w:proofErr w:type="gramEnd"/>
      <w:r w:rsidRPr="005B0808">
        <w:rPr>
          <w:rFonts w:ascii="宋体" w:hAnsi="宋体" w:hint="eastAsia"/>
          <w:sz w:val="24"/>
        </w:rPr>
        <w:t>、出</w:t>
      </w:r>
      <w:proofErr w:type="gramStart"/>
      <w:r w:rsidRPr="005B0808">
        <w:rPr>
          <w:rFonts w:ascii="宋体" w:hAnsi="宋体" w:hint="eastAsia"/>
          <w:sz w:val="24"/>
        </w:rPr>
        <w:t>栈</w:t>
      </w:r>
      <w:proofErr w:type="gramEnd"/>
      <w:r w:rsidRPr="005B0808">
        <w:rPr>
          <w:rFonts w:ascii="宋体" w:hAnsi="宋体"/>
          <w:sz w:val="24"/>
        </w:rPr>
        <w:t>）；</w:t>
      </w:r>
      <w:proofErr w:type="gramStart"/>
      <w:r w:rsidRPr="005B0808">
        <w:rPr>
          <w:rFonts w:ascii="宋体" w:hAnsi="宋体" w:hint="eastAsia"/>
          <w:sz w:val="24"/>
        </w:rPr>
        <w:t>栈</w:t>
      </w:r>
      <w:proofErr w:type="gramEnd"/>
      <w:r w:rsidRPr="005B0808">
        <w:rPr>
          <w:rFonts w:ascii="宋体" w:hAnsi="宋体" w:hint="eastAsia"/>
          <w:sz w:val="24"/>
        </w:rPr>
        <w:t>底</w:t>
      </w:r>
      <w:r w:rsidRPr="005B0808">
        <w:rPr>
          <w:rFonts w:ascii="宋体" w:hAnsi="宋体"/>
          <w:sz w:val="24"/>
        </w:rPr>
        <w:t>（</w:t>
      </w:r>
      <w:r w:rsidRPr="005B0808">
        <w:rPr>
          <w:rFonts w:ascii="宋体" w:hAnsi="宋体" w:hint="eastAsia"/>
          <w:sz w:val="24"/>
        </w:rPr>
        <w:t>固定，无操作</w:t>
      </w:r>
      <w:r w:rsidRPr="005B0808">
        <w:rPr>
          <w:rFonts w:ascii="宋体" w:hAnsi="宋体"/>
          <w:sz w:val="24"/>
        </w:rPr>
        <w:t>）；</w:t>
      </w:r>
      <w:r w:rsidRPr="005B0808">
        <w:rPr>
          <w:rFonts w:ascii="宋体" w:hAnsi="宋体" w:hint="eastAsia"/>
          <w:sz w:val="24"/>
        </w:rPr>
        <w:t>空</w:t>
      </w:r>
      <w:proofErr w:type="gramStart"/>
      <w:r w:rsidRPr="005B0808">
        <w:rPr>
          <w:rFonts w:ascii="宋体" w:hAnsi="宋体" w:hint="eastAsia"/>
          <w:sz w:val="24"/>
        </w:rPr>
        <w:t>栈</w:t>
      </w:r>
      <w:proofErr w:type="gramEnd"/>
      <w:r w:rsidRPr="005B0808">
        <w:rPr>
          <w:rFonts w:ascii="宋体" w:hAnsi="宋体" w:hint="eastAsia"/>
          <w:sz w:val="24"/>
        </w:rPr>
        <w:t>（</w:t>
      </w:r>
      <w:proofErr w:type="gramStart"/>
      <w:r w:rsidRPr="005B0808">
        <w:rPr>
          <w:rFonts w:ascii="宋体" w:hAnsi="宋体" w:hint="eastAsia"/>
          <w:sz w:val="24"/>
        </w:rPr>
        <w:t>栈</w:t>
      </w:r>
      <w:proofErr w:type="gramEnd"/>
      <w:r w:rsidRPr="005B0808">
        <w:rPr>
          <w:rFonts w:ascii="宋体" w:hAnsi="宋体" w:hint="eastAsia"/>
          <w:sz w:val="24"/>
        </w:rPr>
        <w:t>中没有元素）</w:t>
      </w:r>
    </w:p>
    <w:p w14:paraId="6B3AE098" w14:textId="77777777" w:rsidR="005B0808" w:rsidRDefault="005B0808" w:rsidP="005B0808">
      <w:pPr>
        <w:jc w:val="center"/>
      </w:pPr>
      <w:r w:rsidRPr="00896333">
        <w:rPr>
          <w:noProof/>
        </w:rPr>
        <w:lastRenderedPageBreak/>
        <w:drawing>
          <wp:inline distT="0" distB="0" distL="0" distR="0" wp14:anchorId="77722A81" wp14:editId="71D591AB">
            <wp:extent cx="2331720" cy="1757693"/>
            <wp:effectExtent l="0" t="0" r="0" b="0"/>
            <wp:docPr id="2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279" cy="1908878"/>
                    </a:xfrm>
                    <a:prstGeom prst="rect">
                      <a:avLst/>
                    </a:prstGeom>
                    <a:noFill/>
                    <a:ln>
                      <a:noFill/>
                    </a:ln>
                  </pic:spPr>
                </pic:pic>
              </a:graphicData>
            </a:graphic>
          </wp:inline>
        </w:drawing>
      </w:r>
    </w:p>
    <w:p w14:paraId="4CC729D1" w14:textId="637BAEA4" w:rsidR="005B0808" w:rsidRPr="005B0808" w:rsidRDefault="005B0808" w:rsidP="005B0808">
      <w:pPr>
        <w:pStyle w:val="af5"/>
        <w:jc w:val="left"/>
        <w:rPr>
          <w:rFonts w:ascii="黑体" w:eastAsia="黑体" w:hAnsi="黑体"/>
        </w:rPr>
      </w:pPr>
      <w:bookmarkStart w:id="4" w:name="_Toc106805701"/>
      <w:r>
        <w:rPr>
          <w:rFonts w:ascii="黑体" w:eastAsia="黑体" w:hAnsi="黑体" w:hint="eastAsia"/>
        </w:rPr>
        <w:t>1</w:t>
      </w:r>
      <w:r>
        <w:rPr>
          <w:rFonts w:ascii="黑体" w:eastAsia="黑体" w:hAnsi="黑体"/>
        </w:rPr>
        <w:t xml:space="preserve">.3.1 </w:t>
      </w:r>
      <w:r w:rsidRPr="005B0808">
        <w:rPr>
          <w:rFonts w:ascii="黑体" w:eastAsia="黑体" w:hAnsi="黑体" w:hint="eastAsia"/>
        </w:rPr>
        <w:t>Java中的</w:t>
      </w:r>
      <w:proofErr w:type="gramStart"/>
      <w:r w:rsidRPr="005B0808">
        <w:rPr>
          <w:rFonts w:ascii="黑体" w:eastAsia="黑体" w:hAnsi="黑体" w:hint="eastAsia"/>
        </w:rPr>
        <w:t>栈</w:t>
      </w:r>
      <w:proofErr w:type="gramEnd"/>
      <w:r w:rsidRPr="005B0808">
        <w:rPr>
          <w:rFonts w:ascii="黑体" w:eastAsia="黑体" w:hAnsi="黑体" w:hint="eastAsia"/>
        </w:rPr>
        <w:t>实现</w:t>
      </w:r>
      <w:bookmarkEnd w:id="4"/>
    </w:p>
    <w:p w14:paraId="0F9C27D9" w14:textId="77777777" w:rsidR="005B0808" w:rsidRPr="005B0808" w:rsidRDefault="005B0808" w:rsidP="005B0808">
      <w:pPr>
        <w:ind w:firstLine="420"/>
        <w:rPr>
          <w:rFonts w:ascii="宋体" w:hAnsi="宋体"/>
          <w:sz w:val="24"/>
        </w:rPr>
      </w:pPr>
      <w:r w:rsidRPr="005B0808">
        <w:rPr>
          <w:rFonts w:ascii="宋体" w:hAnsi="宋体"/>
          <w:sz w:val="24"/>
        </w:rPr>
        <w:t>J</w:t>
      </w:r>
      <w:r w:rsidRPr="005B0808">
        <w:rPr>
          <w:rFonts w:ascii="宋体" w:hAnsi="宋体" w:hint="eastAsia"/>
          <w:sz w:val="24"/>
        </w:rPr>
        <w:t xml:space="preserve">ava中类 </w:t>
      </w:r>
      <w:r w:rsidRPr="005B0808">
        <w:rPr>
          <w:rFonts w:ascii="宋体" w:hAnsi="宋体"/>
          <w:sz w:val="24"/>
        </w:rPr>
        <w:t>Stack&lt;E&gt;</w:t>
      </w:r>
      <w:r w:rsidRPr="005B0808">
        <w:rPr>
          <w:rFonts w:ascii="宋体" w:hAnsi="宋体" w:hint="eastAsia"/>
          <w:sz w:val="24"/>
        </w:rPr>
        <w:t>实现了</w:t>
      </w:r>
      <w:proofErr w:type="gramStart"/>
      <w:r w:rsidRPr="005B0808">
        <w:rPr>
          <w:rFonts w:ascii="宋体" w:hAnsi="宋体" w:hint="eastAsia"/>
          <w:sz w:val="24"/>
        </w:rPr>
        <w:t>栈</w:t>
      </w:r>
      <w:proofErr w:type="gramEnd"/>
      <w:r w:rsidRPr="005B0808">
        <w:rPr>
          <w:rFonts w:ascii="宋体" w:hAnsi="宋体" w:hint="eastAsia"/>
          <w:sz w:val="24"/>
        </w:rPr>
        <w:t>的相关功能，继承自</w:t>
      </w:r>
      <w:r w:rsidRPr="005B0808">
        <w:rPr>
          <w:rFonts w:ascii="宋体" w:hAnsi="宋体"/>
          <w:sz w:val="24"/>
        </w:rPr>
        <w:t>Vector&lt;E&gt;，</w:t>
      </w:r>
      <w:r w:rsidRPr="005B0808">
        <w:rPr>
          <w:rFonts w:ascii="宋体" w:hAnsi="宋体" w:hint="eastAsia"/>
          <w:sz w:val="24"/>
        </w:rPr>
        <w:t>构造方法：</w:t>
      </w:r>
      <w:r w:rsidRPr="005B0808">
        <w:rPr>
          <w:rFonts w:ascii="宋体" w:hAnsi="宋体"/>
          <w:sz w:val="24"/>
        </w:rPr>
        <w:t>Stack()，</w:t>
      </w:r>
      <w:r w:rsidRPr="005B0808">
        <w:rPr>
          <w:rFonts w:ascii="宋体" w:hAnsi="宋体" w:hint="eastAsia"/>
          <w:sz w:val="24"/>
        </w:rPr>
        <w:t>表示创建一个空堆栈，常用方法如下图所示。</w:t>
      </w:r>
    </w:p>
    <w:p w14:paraId="74B1590A" w14:textId="77777777" w:rsidR="005B0808" w:rsidRDefault="005B0808" w:rsidP="005B0808">
      <w:pPr>
        <w:jc w:val="center"/>
      </w:pPr>
      <w:r w:rsidRPr="00212C18">
        <w:rPr>
          <w:noProof/>
        </w:rPr>
        <w:drawing>
          <wp:inline distT="0" distB="0" distL="0" distR="0" wp14:anchorId="2942423C" wp14:editId="1C508D35">
            <wp:extent cx="4352925" cy="1971675"/>
            <wp:effectExtent l="0" t="0" r="9525" b="9525"/>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p>
    <w:p w14:paraId="52B1D117" w14:textId="119B2112" w:rsidR="005B0808" w:rsidRPr="005B0808" w:rsidRDefault="005B0808" w:rsidP="005B0808">
      <w:pPr>
        <w:pStyle w:val="af5"/>
        <w:jc w:val="left"/>
        <w:rPr>
          <w:rFonts w:ascii="黑体" w:eastAsia="黑体" w:hAnsi="黑体"/>
        </w:rPr>
      </w:pPr>
      <w:bookmarkStart w:id="5" w:name="_Toc106805702"/>
      <w:r>
        <w:rPr>
          <w:rFonts w:ascii="黑体" w:eastAsia="黑体" w:hAnsi="黑体" w:hint="eastAsia"/>
        </w:rPr>
        <w:t>1</w:t>
      </w:r>
      <w:r>
        <w:rPr>
          <w:rFonts w:ascii="黑体" w:eastAsia="黑体" w:hAnsi="黑体"/>
        </w:rPr>
        <w:t>.4.1</w:t>
      </w:r>
      <w:r w:rsidRPr="005B0808">
        <w:rPr>
          <w:rFonts w:ascii="黑体" w:eastAsia="黑体" w:hAnsi="黑体" w:hint="eastAsia"/>
        </w:rPr>
        <w:t>数据结构</w:t>
      </w:r>
      <w:r w:rsidRPr="005B0808">
        <w:rPr>
          <w:rFonts w:ascii="黑体" w:eastAsia="黑体" w:hAnsi="黑体"/>
        </w:rPr>
        <w:t>—</w:t>
      </w:r>
      <w:r w:rsidRPr="005B0808">
        <w:rPr>
          <w:rFonts w:ascii="黑体" w:eastAsia="黑体" w:hAnsi="黑体" w:hint="eastAsia"/>
        </w:rPr>
        <w:t>队列（如下图所示）</w:t>
      </w:r>
      <w:bookmarkEnd w:id="5"/>
    </w:p>
    <w:p w14:paraId="0AAF2DF5" w14:textId="77777777" w:rsidR="005B0808" w:rsidRPr="005B0808" w:rsidRDefault="005B0808" w:rsidP="005B0808">
      <w:pPr>
        <w:tabs>
          <w:tab w:val="num" w:pos="720"/>
        </w:tabs>
        <w:ind w:firstLine="420"/>
        <w:rPr>
          <w:rFonts w:ascii="宋体" w:hAnsi="宋体"/>
          <w:sz w:val="24"/>
        </w:rPr>
      </w:pPr>
      <w:r w:rsidRPr="005B0808">
        <w:rPr>
          <w:rFonts w:ascii="宋体" w:hAnsi="宋体" w:hint="eastAsia"/>
          <w:sz w:val="24"/>
        </w:rPr>
        <w:t>操作特性：先进先出</w:t>
      </w:r>
      <w:r w:rsidRPr="005B0808">
        <w:rPr>
          <w:rFonts w:ascii="宋体" w:hAnsi="宋体"/>
          <w:sz w:val="24"/>
        </w:rPr>
        <w:t>(First In First Out, FIFO)。</w:t>
      </w:r>
    </w:p>
    <w:p w14:paraId="7D82D83B" w14:textId="77777777" w:rsidR="005B0808" w:rsidRPr="005B0808" w:rsidRDefault="005B0808" w:rsidP="005B0808">
      <w:pPr>
        <w:tabs>
          <w:tab w:val="num" w:pos="720"/>
        </w:tabs>
        <w:ind w:firstLine="420"/>
        <w:rPr>
          <w:rFonts w:ascii="宋体" w:hAnsi="宋体"/>
          <w:sz w:val="24"/>
        </w:rPr>
      </w:pPr>
      <w:r w:rsidRPr="005B0808">
        <w:rPr>
          <w:rFonts w:ascii="宋体" w:hAnsi="宋体" w:hint="eastAsia"/>
          <w:sz w:val="24"/>
        </w:rPr>
        <w:t>结构特点：只允许一端入队，另一端查看和删除。</w:t>
      </w:r>
    </w:p>
    <w:p w14:paraId="1FAE5389" w14:textId="77777777" w:rsidR="005B0808" w:rsidRPr="005B0808" w:rsidRDefault="005B0808" w:rsidP="005B0808">
      <w:pPr>
        <w:tabs>
          <w:tab w:val="num" w:pos="720"/>
        </w:tabs>
        <w:ind w:firstLine="420"/>
        <w:rPr>
          <w:rFonts w:ascii="宋体" w:hAnsi="宋体"/>
          <w:sz w:val="24"/>
        </w:rPr>
      </w:pPr>
      <w:r w:rsidRPr="005B0808">
        <w:rPr>
          <w:rFonts w:ascii="宋体" w:hAnsi="宋体" w:hint="eastAsia"/>
          <w:sz w:val="24"/>
        </w:rPr>
        <w:t>概念：队头</w:t>
      </w:r>
      <w:r w:rsidRPr="005B0808">
        <w:rPr>
          <w:rFonts w:ascii="宋体" w:hAnsi="宋体"/>
          <w:sz w:val="24"/>
        </w:rPr>
        <w:t>（</w:t>
      </w:r>
      <w:r w:rsidRPr="005B0808">
        <w:rPr>
          <w:rFonts w:ascii="宋体" w:hAnsi="宋体" w:hint="eastAsia"/>
          <w:sz w:val="24"/>
        </w:rPr>
        <w:t>出队</w:t>
      </w:r>
      <w:r w:rsidRPr="005B0808">
        <w:rPr>
          <w:rFonts w:ascii="宋体" w:hAnsi="宋体"/>
          <w:sz w:val="24"/>
        </w:rPr>
        <w:t>）；</w:t>
      </w:r>
      <w:r w:rsidRPr="005B0808">
        <w:rPr>
          <w:rFonts w:ascii="宋体" w:hAnsi="宋体" w:hint="eastAsia"/>
          <w:sz w:val="24"/>
        </w:rPr>
        <w:t>队尾</w:t>
      </w:r>
      <w:r w:rsidRPr="005B0808">
        <w:rPr>
          <w:rFonts w:ascii="宋体" w:hAnsi="宋体"/>
          <w:sz w:val="24"/>
        </w:rPr>
        <w:t>（</w:t>
      </w:r>
      <w:r w:rsidRPr="005B0808">
        <w:rPr>
          <w:rFonts w:ascii="宋体" w:hAnsi="宋体" w:hint="eastAsia"/>
          <w:sz w:val="24"/>
        </w:rPr>
        <w:t>入队</w:t>
      </w:r>
      <w:r w:rsidRPr="005B0808">
        <w:rPr>
          <w:rFonts w:ascii="宋体" w:hAnsi="宋体"/>
          <w:sz w:val="24"/>
        </w:rPr>
        <w:t>）；</w:t>
      </w:r>
      <w:r w:rsidRPr="005B0808">
        <w:rPr>
          <w:rFonts w:ascii="宋体" w:hAnsi="宋体" w:hint="eastAsia"/>
          <w:sz w:val="24"/>
        </w:rPr>
        <w:t>空队列（队列中没有元素）。</w:t>
      </w:r>
    </w:p>
    <w:p w14:paraId="7DC76B3C" w14:textId="77777777" w:rsidR="005B0808" w:rsidRPr="005B0808" w:rsidRDefault="005B0808" w:rsidP="005B0808">
      <w:pPr>
        <w:tabs>
          <w:tab w:val="num" w:pos="1440"/>
        </w:tabs>
        <w:ind w:firstLine="420"/>
        <w:rPr>
          <w:rFonts w:ascii="宋体" w:hAnsi="宋体"/>
          <w:sz w:val="24"/>
        </w:rPr>
      </w:pPr>
      <w:r w:rsidRPr="005B0808">
        <w:rPr>
          <w:rFonts w:ascii="宋体" w:hAnsi="宋体" w:hint="eastAsia"/>
          <w:sz w:val="24"/>
        </w:rPr>
        <w:t>主要类型：顺序队列</w:t>
      </w:r>
      <w:r w:rsidRPr="005B0808">
        <w:rPr>
          <w:rFonts w:ascii="宋体" w:hAnsi="宋体"/>
          <w:sz w:val="24"/>
        </w:rPr>
        <w:t>（</w:t>
      </w:r>
      <w:r w:rsidRPr="005B0808">
        <w:rPr>
          <w:rFonts w:ascii="宋体" w:hAnsi="宋体" w:hint="eastAsia"/>
          <w:sz w:val="24"/>
        </w:rPr>
        <w:t>队列、循环队列</w:t>
      </w:r>
      <w:r w:rsidRPr="005B0808">
        <w:rPr>
          <w:rFonts w:ascii="宋体" w:hAnsi="宋体"/>
          <w:sz w:val="24"/>
        </w:rPr>
        <w:t>）、</w:t>
      </w:r>
      <w:r w:rsidRPr="005B0808">
        <w:rPr>
          <w:rFonts w:ascii="宋体" w:hAnsi="宋体" w:hint="eastAsia"/>
          <w:sz w:val="24"/>
        </w:rPr>
        <w:t>链式队列、两端队列</w:t>
      </w:r>
    </w:p>
    <w:p w14:paraId="6669CD0A" w14:textId="77777777" w:rsidR="005B0808" w:rsidRDefault="005B0808" w:rsidP="005B0808">
      <w:pPr>
        <w:jc w:val="center"/>
      </w:pPr>
      <w:r w:rsidRPr="00C314BD">
        <w:rPr>
          <w:noProof/>
        </w:rPr>
        <w:drawing>
          <wp:inline distT="0" distB="0" distL="0" distR="0" wp14:anchorId="3D343218" wp14:editId="1672A241">
            <wp:extent cx="4800600" cy="1123950"/>
            <wp:effectExtent l="0" t="0" r="0" b="0"/>
            <wp:docPr id="31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3EBD65F" w14:textId="427E669D" w:rsidR="005B0808" w:rsidRPr="005B0808" w:rsidRDefault="005B0808" w:rsidP="005B0808">
      <w:pPr>
        <w:pStyle w:val="af5"/>
        <w:jc w:val="left"/>
        <w:rPr>
          <w:rFonts w:ascii="黑体" w:eastAsia="黑体" w:hAnsi="黑体"/>
        </w:rPr>
      </w:pPr>
      <w:bookmarkStart w:id="6" w:name="_Toc106805703"/>
      <w:r>
        <w:rPr>
          <w:rFonts w:ascii="黑体" w:eastAsia="黑体" w:hAnsi="黑体" w:hint="eastAsia"/>
        </w:rPr>
        <w:t>1</w:t>
      </w:r>
      <w:r>
        <w:rPr>
          <w:rFonts w:ascii="黑体" w:eastAsia="黑体" w:hAnsi="黑体"/>
        </w:rPr>
        <w:t>.5.1</w:t>
      </w:r>
      <w:r w:rsidRPr="005B0808">
        <w:rPr>
          <w:rFonts w:ascii="黑体" w:eastAsia="黑体" w:hAnsi="黑体" w:hint="eastAsia"/>
        </w:rPr>
        <w:t>Java中队列的实现</w:t>
      </w:r>
      <w:bookmarkEnd w:id="6"/>
    </w:p>
    <w:p w14:paraId="098BB6E8" w14:textId="77777777" w:rsidR="005B0808" w:rsidRPr="005B0808" w:rsidRDefault="005B0808" w:rsidP="005B0808">
      <w:pPr>
        <w:tabs>
          <w:tab w:val="num" w:pos="720"/>
        </w:tabs>
        <w:ind w:firstLine="420"/>
        <w:rPr>
          <w:rFonts w:ascii="宋体" w:hAnsi="宋体"/>
          <w:sz w:val="24"/>
        </w:rPr>
      </w:pPr>
      <w:r w:rsidRPr="005B0808">
        <w:rPr>
          <w:rFonts w:ascii="宋体" w:hAnsi="宋体"/>
          <w:sz w:val="24"/>
        </w:rPr>
        <w:t>J</w:t>
      </w:r>
      <w:r w:rsidRPr="005B0808">
        <w:rPr>
          <w:rFonts w:ascii="宋体" w:hAnsi="宋体" w:hint="eastAsia"/>
          <w:sz w:val="24"/>
        </w:rPr>
        <w:t>ava中的队列常用操作通过接口</w:t>
      </w:r>
      <w:r w:rsidRPr="005B0808">
        <w:rPr>
          <w:rFonts w:ascii="宋体" w:hAnsi="宋体"/>
          <w:sz w:val="24"/>
        </w:rPr>
        <w:t>Queue</w:t>
      </w:r>
      <w:r w:rsidRPr="005B0808">
        <w:rPr>
          <w:rFonts w:ascii="宋体" w:hAnsi="宋体" w:hint="eastAsia"/>
          <w:sz w:val="24"/>
        </w:rPr>
        <w:t>来实现，它继承自</w:t>
      </w:r>
      <w:r w:rsidRPr="005B0808">
        <w:rPr>
          <w:rFonts w:ascii="宋体" w:hAnsi="宋体"/>
          <w:sz w:val="24"/>
        </w:rPr>
        <w:t>Collection</w:t>
      </w:r>
      <w:r w:rsidRPr="005B0808">
        <w:rPr>
          <w:rFonts w:ascii="宋体" w:hAnsi="宋体" w:hint="eastAsia"/>
          <w:sz w:val="24"/>
        </w:rPr>
        <w:t>接口。</w:t>
      </w:r>
      <w:r w:rsidRPr="005B0808">
        <w:rPr>
          <w:rFonts w:ascii="宋体" w:hAnsi="宋体"/>
          <w:sz w:val="24"/>
        </w:rPr>
        <w:t>LinkedList</w:t>
      </w:r>
      <w:r w:rsidRPr="005B0808">
        <w:rPr>
          <w:rFonts w:ascii="宋体" w:hAnsi="宋体" w:hint="eastAsia"/>
          <w:sz w:val="24"/>
        </w:rPr>
        <w:t>实现了</w:t>
      </w:r>
      <w:r w:rsidRPr="005B0808">
        <w:rPr>
          <w:rFonts w:ascii="宋体" w:hAnsi="宋体"/>
          <w:sz w:val="24"/>
        </w:rPr>
        <w:t>Queue</w:t>
      </w:r>
      <w:r w:rsidRPr="005B0808">
        <w:rPr>
          <w:rFonts w:ascii="宋体" w:hAnsi="宋体" w:hint="eastAsia"/>
          <w:sz w:val="24"/>
        </w:rPr>
        <w:t>接口，实现了对队列的相关操作，常用操作如下图所示。</w:t>
      </w:r>
    </w:p>
    <w:p w14:paraId="4FF4A531" w14:textId="77777777" w:rsidR="005B0808" w:rsidRDefault="005B0808" w:rsidP="005B0808">
      <w:pPr>
        <w:tabs>
          <w:tab w:val="num" w:pos="720"/>
        </w:tabs>
        <w:jc w:val="center"/>
      </w:pPr>
      <w:r w:rsidRPr="008B0126">
        <w:rPr>
          <w:noProof/>
        </w:rPr>
        <w:lastRenderedPageBreak/>
        <w:drawing>
          <wp:inline distT="0" distB="0" distL="0" distR="0" wp14:anchorId="46C761CB" wp14:editId="69FF7BD7">
            <wp:extent cx="5274310" cy="1605280"/>
            <wp:effectExtent l="0" t="0" r="2540" b="0"/>
            <wp:docPr id="33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05280"/>
                    </a:xfrm>
                    <a:prstGeom prst="rect">
                      <a:avLst/>
                    </a:prstGeom>
                    <a:noFill/>
                    <a:ln>
                      <a:noFill/>
                    </a:ln>
                  </pic:spPr>
                </pic:pic>
              </a:graphicData>
            </a:graphic>
          </wp:inline>
        </w:drawing>
      </w:r>
    </w:p>
    <w:p w14:paraId="6F8BF85D" w14:textId="0484B1DF" w:rsidR="005B0808" w:rsidRDefault="008B08C8" w:rsidP="008B08C8">
      <w:pPr>
        <w:pStyle w:val="af5"/>
        <w:jc w:val="left"/>
        <w:rPr>
          <w:rFonts w:ascii="黑体" w:eastAsia="黑体" w:hAnsi="黑体"/>
        </w:rPr>
      </w:pPr>
      <w:bookmarkStart w:id="7" w:name="_Toc106805704"/>
      <w:r w:rsidRPr="008B08C8">
        <w:rPr>
          <w:rFonts w:ascii="黑体" w:eastAsia="黑体" w:hAnsi="黑体" w:hint="eastAsia"/>
        </w:rPr>
        <w:t>1</w:t>
      </w:r>
      <w:r w:rsidRPr="008B08C8">
        <w:rPr>
          <w:rFonts w:ascii="黑体" w:eastAsia="黑体" w:hAnsi="黑体"/>
        </w:rPr>
        <w:t xml:space="preserve">.6.1 </w:t>
      </w:r>
      <w:r w:rsidRPr="008B08C8">
        <w:rPr>
          <w:rFonts w:ascii="黑体" w:eastAsia="黑体" w:hAnsi="黑体" w:hint="eastAsia"/>
        </w:rPr>
        <w:t>相关算法</w:t>
      </w:r>
      <w:bookmarkEnd w:id="7"/>
    </w:p>
    <w:p w14:paraId="3F48B188"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算法</w:t>
      </w:r>
      <w:r w:rsidRPr="008B08C8">
        <w:rPr>
          <w:rFonts w:ascii="宋体" w:hAnsi="宋体"/>
          <w:sz w:val="24"/>
        </w:rPr>
        <w:t>—</w:t>
      </w:r>
      <w:r w:rsidRPr="008B08C8">
        <w:rPr>
          <w:rFonts w:ascii="宋体" w:hAnsi="宋体" w:hint="eastAsia"/>
          <w:sz w:val="24"/>
        </w:rPr>
        <w:t>回溯</w:t>
      </w:r>
    </w:p>
    <w:p w14:paraId="62CF9069"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基本思想和步骤：回溯算法的基本思想就是深度优先遍历，基本步骤如下：</w:t>
      </w:r>
    </w:p>
    <w:p w14:paraId="4FE3FC76"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步骤</w:t>
      </w:r>
      <w:proofErr w:type="gramStart"/>
      <w:r w:rsidRPr="008B08C8">
        <w:rPr>
          <w:rFonts w:ascii="宋体" w:hAnsi="宋体" w:hint="eastAsia"/>
          <w:sz w:val="24"/>
        </w:rPr>
        <w:t>一</w:t>
      </w:r>
      <w:proofErr w:type="gramEnd"/>
      <w:r w:rsidRPr="008B08C8">
        <w:rPr>
          <w:rFonts w:ascii="宋体" w:hAnsi="宋体" w:hint="eastAsia"/>
          <w:sz w:val="24"/>
        </w:rPr>
        <w:t>：先将根结点作为活动结点；</w:t>
      </w:r>
    </w:p>
    <w:p w14:paraId="78591F6B"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步骤二：向活动结点的子结点扩展，若其存在，子结点作为新的活结点，若不存在可扩展子结点，将当前活动结点设为不可扩展结点，其父节点作为当前的活动结点；</w:t>
      </w:r>
    </w:p>
    <w:p w14:paraId="0E1742EF"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步骤三：重复步骤二，直至找到所求结点，输出路径，或者到没有可扩展结点时结束，输出</w:t>
      </w:r>
      <w:r w:rsidRPr="008B08C8">
        <w:rPr>
          <w:rFonts w:ascii="宋体" w:hAnsi="宋体"/>
          <w:sz w:val="24"/>
        </w:rPr>
        <w:t>null</w:t>
      </w:r>
      <w:r w:rsidRPr="008B08C8">
        <w:rPr>
          <w:rFonts w:ascii="宋体" w:hAnsi="宋体" w:hint="eastAsia"/>
          <w:sz w:val="24"/>
        </w:rPr>
        <w:t>。如下图所示。</w:t>
      </w:r>
    </w:p>
    <w:tbl>
      <w:tblPr>
        <w:tblStyle w:val="af9"/>
        <w:tblW w:w="0" w:type="auto"/>
        <w:jc w:val="center"/>
        <w:tblLook w:val="04A0" w:firstRow="1" w:lastRow="0" w:firstColumn="1" w:lastColumn="0" w:noHBand="0" w:noVBand="1"/>
      </w:tblPr>
      <w:tblGrid>
        <w:gridCol w:w="4261"/>
        <w:gridCol w:w="4272"/>
      </w:tblGrid>
      <w:tr w:rsidR="008B08C8" w14:paraId="43A1C120" w14:textId="77777777" w:rsidTr="007A2F21">
        <w:trPr>
          <w:jc w:val="center"/>
        </w:trPr>
        <w:tc>
          <w:tcPr>
            <w:tcW w:w="4261" w:type="dxa"/>
          </w:tcPr>
          <w:p w14:paraId="2D6F966E" w14:textId="77777777" w:rsidR="008B08C8" w:rsidRDefault="008B08C8" w:rsidP="007A2F21">
            <w:pPr>
              <w:tabs>
                <w:tab w:val="num" w:pos="720"/>
              </w:tabs>
            </w:pPr>
            <w:r>
              <w:object w:dxaOrig="4033" w:dyaOrig="3817" w14:anchorId="43F9C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8.5pt;height:168.75pt" o:ole="">
                  <v:imagedata r:id="rId14" o:title=""/>
                </v:shape>
                <o:OLEObject Type="Embed" ProgID="Visio.Drawing.15" ShapeID="_x0000_i1027" DrawAspect="Content" ObjectID="_1717418454" r:id="rId15"/>
              </w:object>
            </w:r>
          </w:p>
        </w:tc>
        <w:tc>
          <w:tcPr>
            <w:tcW w:w="4261" w:type="dxa"/>
          </w:tcPr>
          <w:p w14:paraId="2CEAB801" w14:textId="77777777" w:rsidR="008B08C8" w:rsidRDefault="008B08C8" w:rsidP="007A2F21">
            <w:pPr>
              <w:tabs>
                <w:tab w:val="num" w:pos="720"/>
              </w:tabs>
            </w:pPr>
            <w:r>
              <w:rPr>
                <w:noProof/>
              </w:rPr>
              <w:drawing>
                <wp:inline distT="0" distB="0" distL="0" distR="0" wp14:anchorId="2E00E1BB" wp14:editId="72E0961A">
                  <wp:extent cx="2575560" cy="2165250"/>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2958" cy="2221911"/>
                          </a:xfrm>
                          <a:prstGeom prst="rect">
                            <a:avLst/>
                          </a:prstGeom>
                        </pic:spPr>
                      </pic:pic>
                    </a:graphicData>
                  </a:graphic>
                </wp:inline>
              </w:drawing>
            </w:r>
          </w:p>
        </w:tc>
      </w:tr>
      <w:tr w:rsidR="008B08C8" w14:paraId="444A962A" w14:textId="77777777" w:rsidTr="007A2F21">
        <w:trPr>
          <w:jc w:val="center"/>
        </w:trPr>
        <w:tc>
          <w:tcPr>
            <w:tcW w:w="4261" w:type="dxa"/>
          </w:tcPr>
          <w:p w14:paraId="2F7ABC65" w14:textId="77777777" w:rsidR="008B08C8" w:rsidRDefault="008B08C8" w:rsidP="007A2F21">
            <w:pPr>
              <w:tabs>
                <w:tab w:val="num" w:pos="720"/>
              </w:tabs>
            </w:pPr>
            <w:r>
              <w:rPr>
                <w:noProof/>
              </w:rPr>
              <w:drawing>
                <wp:inline distT="0" distB="0" distL="0" distR="0" wp14:anchorId="2CEB551D" wp14:editId="5B2D0224">
                  <wp:extent cx="2499360" cy="2094839"/>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2488" cy="2105842"/>
                          </a:xfrm>
                          <a:prstGeom prst="rect">
                            <a:avLst/>
                          </a:prstGeom>
                        </pic:spPr>
                      </pic:pic>
                    </a:graphicData>
                  </a:graphic>
                </wp:inline>
              </w:drawing>
            </w:r>
          </w:p>
        </w:tc>
        <w:tc>
          <w:tcPr>
            <w:tcW w:w="4261" w:type="dxa"/>
          </w:tcPr>
          <w:p w14:paraId="129A4B61" w14:textId="77777777" w:rsidR="008B08C8" w:rsidRDefault="008B08C8" w:rsidP="007A2F21">
            <w:pPr>
              <w:tabs>
                <w:tab w:val="num" w:pos="720"/>
              </w:tabs>
            </w:pPr>
            <w:r>
              <w:rPr>
                <w:noProof/>
              </w:rPr>
              <w:drawing>
                <wp:inline distT="0" distB="0" distL="0" distR="0" wp14:anchorId="68B7F94A" wp14:editId="74E38065">
                  <wp:extent cx="2484120" cy="2082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7380" cy="2093180"/>
                          </a:xfrm>
                          <a:prstGeom prst="rect">
                            <a:avLst/>
                          </a:prstGeom>
                        </pic:spPr>
                      </pic:pic>
                    </a:graphicData>
                  </a:graphic>
                </wp:inline>
              </w:drawing>
            </w:r>
          </w:p>
        </w:tc>
      </w:tr>
      <w:tr w:rsidR="008B08C8" w14:paraId="745835E6" w14:textId="77777777" w:rsidTr="007A2F21">
        <w:trPr>
          <w:jc w:val="center"/>
        </w:trPr>
        <w:tc>
          <w:tcPr>
            <w:tcW w:w="4261" w:type="dxa"/>
          </w:tcPr>
          <w:p w14:paraId="7C6F9F7F" w14:textId="77777777" w:rsidR="008B08C8" w:rsidRDefault="008B08C8" w:rsidP="007A2F21">
            <w:pPr>
              <w:tabs>
                <w:tab w:val="num" w:pos="720"/>
              </w:tabs>
            </w:pPr>
            <w:r>
              <w:rPr>
                <w:noProof/>
              </w:rPr>
              <w:lastRenderedPageBreak/>
              <w:drawing>
                <wp:inline distT="0" distB="0" distL="0" distR="0" wp14:anchorId="56C18DD6" wp14:editId="5A6B415A">
                  <wp:extent cx="2499360" cy="20811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9389" cy="2089549"/>
                          </a:xfrm>
                          <a:prstGeom prst="rect">
                            <a:avLst/>
                          </a:prstGeom>
                        </pic:spPr>
                      </pic:pic>
                    </a:graphicData>
                  </a:graphic>
                </wp:inline>
              </w:drawing>
            </w:r>
          </w:p>
        </w:tc>
        <w:tc>
          <w:tcPr>
            <w:tcW w:w="4261" w:type="dxa"/>
          </w:tcPr>
          <w:p w14:paraId="6146CDF6" w14:textId="77777777" w:rsidR="008B08C8" w:rsidRDefault="008B08C8" w:rsidP="007A2F21">
            <w:pPr>
              <w:tabs>
                <w:tab w:val="num" w:pos="720"/>
              </w:tabs>
            </w:pPr>
            <w:r>
              <w:rPr>
                <w:noProof/>
              </w:rPr>
              <w:drawing>
                <wp:inline distT="0" distB="0" distL="0" distR="0" wp14:anchorId="5FB70823" wp14:editId="0BC01CE1">
                  <wp:extent cx="2522220" cy="21221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335" cy="2131529"/>
                          </a:xfrm>
                          <a:prstGeom prst="rect">
                            <a:avLst/>
                          </a:prstGeom>
                        </pic:spPr>
                      </pic:pic>
                    </a:graphicData>
                  </a:graphic>
                </wp:inline>
              </w:drawing>
            </w:r>
          </w:p>
        </w:tc>
      </w:tr>
      <w:tr w:rsidR="008B08C8" w14:paraId="33EC23DD" w14:textId="77777777" w:rsidTr="007A2F21">
        <w:trPr>
          <w:jc w:val="center"/>
        </w:trPr>
        <w:tc>
          <w:tcPr>
            <w:tcW w:w="4261" w:type="dxa"/>
          </w:tcPr>
          <w:p w14:paraId="7718A918" w14:textId="77777777" w:rsidR="008B08C8" w:rsidRDefault="008B08C8" w:rsidP="007A2F21">
            <w:pPr>
              <w:tabs>
                <w:tab w:val="num" w:pos="720"/>
              </w:tabs>
            </w:pPr>
            <w:r>
              <w:rPr>
                <w:noProof/>
              </w:rPr>
              <w:drawing>
                <wp:inline distT="0" distB="0" distL="0" distR="0" wp14:anchorId="6420A85F" wp14:editId="53E82D09">
                  <wp:extent cx="2437478" cy="20650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856" cy="2087367"/>
                          </a:xfrm>
                          <a:prstGeom prst="rect">
                            <a:avLst/>
                          </a:prstGeom>
                        </pic:spPr>
                      </pic:pic>
                    </a:graphicData>
                  </a:graphic>
                </wp:inline>
              </w:drawing>
            </w:r>
          </w:p>
        </w:tc>
        <w:tc>
          <w:tcPr>
            <w:tcW w:w="4261" w:type="dxa"/>
          </w:tcPr>
          <w:p w14:paraId="081BF755" w14:textId="77777777" w:rsidR="008B08C8" w:rsidRDefault="008B08C8" w:rsidP="007A2F21">
            <w:pPr>
              <w:tabs>
                <w:tab w:val="num" w:pos="720"/>
              </w:tabs>
            </w:pPr>
            <w:r>
              <w:rPr>
                <w:noProof/>
              </w:rPr>
              <w:drawing>
                <wp:inline distT="0" distB="0" distL="0" distR="0" wp14:anchorId="0D149B06" wp14:editId="6A8BE61B">
                  <wp:extent cx="2483821" cy="2080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5255" cy="2114962"/>
                          </a:xfrm>
                          <a:prstGeom prst="rect">
                            <a:avLst/>
                          </a:prstGeom>
                        </pic:spPr>
                      </pic:pic>
                    </a:graphicData>
                  </a:graphic>
                </wp:inline>
              </w:drawing>
            </w:r>
          </w:p>
        </w:tc>
      </w:tr>
      <w:tr w:rsidR="008B08C8" w14:paraId="11DAD81B" w14:textId="77777777" w:rsidTr="007A2F21">
        <w:trPr>
          <w:jc w:val="center"/>
        </w:trPr>
        <w:tc>
          <w:tcPr>
            <w:tcW w:w="4261" w:type="dxa"/>
          </w:tcPr>
          <w:p w14:paraId="0528A0AB" w14:textId="77777777" w:rsidR="008B08C8" w:rsidRDefault="008B08C8" w:rsidP="007A2F21">
            <w:pPr>
              <w:tabs>
                <w:tab w:val="num" w:pos="720"/>
              </w:tabs>
            </w:pPr>
            <w:r>
              <w:rPr>
                <w:noProof/>
              </w:rPr>
              <w:drawing>
                <wp:inline distT="0" distB="0" distL="0" distR="0" wp14:anchorId="14078B1A" wp14:editId="00703080">
                  <wp:extent cx="2515539" cy="21107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893" cy="2118589"/>
                          </a:xfrm>
                          <a:prstGeom prst="rect">
                            <a:avLst/>
                          </a:prstGeom>
                        </pic:spPr>
                      </pic:pic>
                    </a:graphicData>
                  </a:graphic>
                </wp:inline>
              </w:drawing>
            </w:r>
          </w:p>
        </w:tc>
        <w:tc>
          <w:tcPr>
            <w:tcW w:w="4261" w:type="dxa"/>
          </w:tcPr>
          <w:p w14:paraId="02A86943" w14:textId="77777777" w:rsidR="008B08C8" w:rsidRDefault="008B08C8" w:rsidP="007A2F21">
            <w:pPr>
              <w:tabs>
                <w:tab w:val="num" w:pos="720"/>
              </w:tabs>
            </w:pPr>
            <w:r>
              <w:rPr>
                <w:noProof/>
              </w:rPr>
              <w:drawing>
                <wp:inline distT="0" distB="0" distL="0" distR="0" wp14:anchorId="6B015FFC" wp14:editId="2ECC3D50">
                  <wp:extent cx="2522220" cy="2088028"/>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189" cy="2097109"/>
                          </a:xfrm>
                          <a:prstGeom prst="rect">
                            <a:avLst/>
                          </a:prstGeom>
                        </pic:spPr>
                      </pic:pic>
                    </a:graphicData>
                  </a:graphic>
                </wp:inline>
              </w:drawing>
            </w:r>
          </w:p>
        </w:tc>
      </w:tr>
      <w:tr w:rsidR="008B08C8" w14:paraId="1ABB9CFC" w14:textId="77777777" w:rsidTr="007A2F21">
        <w:trPr>
          <w:jc w:val="center"/>
        </w:trPr>
        <w:tc>
          <w:tcPr>
            <w:tcW w:w="4261" w:type="dxa"/>
          </w:tcPr>
          <w:p w14:paraId="13A13019" w14:textId="77777777" w:rsidR="008B08C8" w:rsidRDefault="008B08C8" w:rsidP="007A2F21">
            <w:pPr>
              <w:tabs>
                <w:tab w:val="num" w:pos="720"/>
              </w:tabs>
            </w:pPr>
            <w:r>
              <w:rPr>
                <w:noProof/>
              </w:rPr>
              <w:drawing>
                <wp:inline distT="0" distB="0" distL="0" distR="0" wp14:anchorId="6C58E154" wp14:editId="28C9475B">
                  <wp:extent cx="2534204" cy="2118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1115" cy="2132496"/>
                          </a:xfrm>
                          <a:prstGeom prst="rect">
                            <a:avLst/>
                          </a:prstGeom>
                        </pic:spPr>
                      </pic:pic>
                    </a:graphicData>
                  </a:graphic>
                </wp:inline>
              </w:drawing>
            </w:r>
          </w:p>
        </w:tc>
        <w:tc>
          <w:tcPr>
            <w:tcW w:w="4261" w:type="dxa"/>
          </w:tcPr>
          <w:p w14:paraId="29BEE09C" w14:textId="77777777" w:rsidR="008B08C8" w:rsidRDefault="008B08C8" w:rsidP="007A2F21">
            <w:pPr>
              <w:tabs>
                <w:tab w:val="num" w:pos="720"/>
              </w:tabs>
            </w:pPr>
            <w:r>
              <w:rPr>
                <w:noProof/>
              </w:rPr>
              <w:drawing>
                <wp:inline distT="0" distB="0" distL="0" distR="0" wp14:anchorId="4CC34101" wp14:editId="79A1A01F">
                  <wp:extent cx="2518603" cy="2118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6448" cy="2124958"/>
                          </a:xfrm>
                          <a:prstGeom prst="rect">
                            <a:avLst/>
                          </a:prstGeom>
                        </pic:spPr>
                      </pic:pic>
                    </a:graphicData>
                  </a:graphic>
                </wp:inline>
              </w:drawing>
            </w:r>
          </w:p>
        </w:tc>
      </w:tr>
      <w:tr w:rsidR="008B08C8" w14:paraId="575CEED9" w14:textId="77777777" w:rsidTr="007A2F21">
        <w:trPr>
          <w:jc w:val="center"/>
        </w:trPr>
        <w:tc>
          <w:tcPr>
            <w:tcW w:w="4261" w:type="dxa"/>
          </w:tcPr>
          <w:p w14:paraId="2A8240FF" w14:textId="77777777" w:rsidR="008B08C8" w:rsidRDefault="008B08C8" w:rsidP="007A2F21">
            <w:pPr>
              <w:tabs>
                <w:tab w:val="num" w:pos="720"/>
              </w:tabs>
            </w:pPr>
            <w:r>
              <w:rPr>
                <w:noProof/>
              </w:rPr>
              <w:lastRenderedPageBreak/>
              <w:drawing>
                <wp:inline distT="0" distB="0" distL="0" distR="0" wp14:anchorId="4888C085" wp14:editId="414E8083">
                  <wp:extent cx="2509331" cy="2087880"/>
                  <wp:effectExtent l="0" t="0" r="571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2861" cy="2099138"/>
                          </a:xfrm>
                          <a:prstGeom prst="rect">
                            <a:avLst/>
                          </a:prstGeom>
                        </pic:spPr>
                      </pic:pic>
                    </a:graphicData>
                  </a:graphic>
                </wp:inline>
              </w:drawing>
            </w:r>
          </w:p>
        </w:tc>
        <w:tc>
          <w:tcPr>
            <w:tcW w:w="4261" w:type="dxa"/>
          </w:tcPr>
          <w:p w14:paraId="62043B1F" w14:textId="77777777" w:rsidR="008B08C8" w:rsidRDefault="008B08C8" w:rsidP="007A2F21">
            <w:pPr>
              <w:tabs>
                <w:tab w:val="num" w:pos="720"/>
              </w:tabs>
            </w:pPr>
            <w:r>
              <w:rPr>
                <w:noProof/>
              </w:rPr>
              <w:drawing>
                <wp:inline distT="0" distB="0" distL="0" distR="0" wp14:anchorId="7BA50564" wp14:editId="04CCCB70">
                  <wp:extent cx="2537460" cy="211128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1169" cy="2131012"/>
                          </a:xfrm>
                          <a:prstGeom prst="rect">
                            <a:avLst/>
                          </a:prstGeom>
                        </pic:spPr>
                      </pic:pic>
                    </a:graphicData>
                  </a:graphic>
                </wp:inline>
              </w:drawing>
            </w:r>
          </w:p>
        </w:tc>
      </w:tr>
      <w:tr w:rsidR="008B08C8" w14:paraId="3D6B5423" w14:textId="77777777" w:rsidTr="007A2F21">
        <w:trPr>
          <w:jc w:val="center"/>
        </w:trPr>
        <w:tc>
          <w:tcPr>
            <w:tcW w:w="4261" w:type="dxa"/>
          </w:tcPr>
          <w:p w14:paraId="2343EBD3" w14:textId="77777777" w:rsidR="008B08C8" w:rsidRDefault="008B08C8" w:rsidP="007A2F21">
            <w:pPr>
              <w:tabs>
                <w:tab w:val="num" w:pos="720"/>
              </w:tabs>
            </w:pPr>
            <w:r>
              <w:rPr>
                <w:noProof/>
              </w:rPr>
              <w:drawing>
                <wp:inline distT="0" distB="0" distL="0" distR="0" wp14:anchorId="3FA52FC6" wp14:editId="3F269F96">
                  <wp:extent cx="2491740" cy="2069248"/>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64" cy="2088285"/>
                          </a:xfrm>
                          <a:prstGeom prst="rect">
                            <a:avLst/>
                          </a:prstGeom>
                        </pic:spPr>
                      </pic:pic>
                    </a:graphicData>
                  </a:graphic>
                </wp:inline>
              </w:drawing>
            </w:r>
          </w:p>
        </w:tc>
        <w:tc>
          <w:tcPr>
            <w:tcW w:w="4261" w:type="dxa"/>
          </w:tcPr>
          <w:p w14:paraId="7FBAD431" w14:textId="77777777" w:rsidR="008B08C8" w:rsidRDefault="008B08C8" w:rsidP="007A2F21">
            <w:pPr>
              <w:tabs>
                <w:tab w:val="num" w:pos="720"/>
              </w:tabs>
              <w:jc w:val="center"/>
            </w:pPr>
            <w:r>
              <w:object w:dxaOrig="4033" w:dyaOrig="3817" w14:anchorId="616A1556">
                <v:shape id="_x0000_i1028" type="#_x0000_t75" style="width:172.5pt;height:163.5pt" o:ole="">
                  <v:imagedata r:id="rId30" o:title=""/>
                </v:shape>
                <o:OLEObject Type="Embed" ProgID="Visio.Drawing.15" ShapeID="_x0000_i1028" DrawAspect="Content" ObjectID="_1717418455" r:id="rId31"/>
              </w:object>
            </w:r>
          </w:p>
        </w:tc>
      </w:tr>
    </w:tbl>
    <w:p w14:paraId="598791C3" w14:textId="77777777" w:rsidR="008B08C8" w:rsidRDefault="008B08C8" w:rsidP="008B08C8">
      <w:pPr>
        <w:tabs>
          <w:tab w:val="num" w:pos="720"/>
        </w:tabs>
      </w:pPr>
    </w:p>
    <w:p w14:paraId="40EFD7E2" w14:textId="6EE69D7A" w:rsidR="008B08C8" w:rsidRPr="008B08C8" w:rsidRDefault="008B08C8" w:rsidP="008B08C8">
      <w:pPr>
        <w:tabs>
          <w:tab w:val="num" w:pos="720"/>
        </w:tabs>
        <w:ind w:firstLine="420"/>
        <w:rPr>
          <w:rFonts w:ascii="宋体" w:hAnsi="宋体"/>
          <w:sz w:val="24"/>
        </w:rPr>
      </w:pPr>
      <w:r w:rsidRPr="008B08C8">
        <w:rPr>
          <w:rFonts w:ascii="宋体" w:hAnsi="宋体" w:hint="eastAsia"/>
          <w:sz w:val="24"/>
        </w:rPr>
        <w:t>算法-广度优先遍历</w:t>
      </w:r>
    </w:p>
    <w:p w14:paraId="4C39BE1C"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基本思想和步骤：横向优先遍历，基本步骤如下：</w:t>
      </w:r>
    </w:p>
    <w:p w14:paraId="5E3F1D2C"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步骤</w:t>
      </w:r>
      <w:proofErr w:type="gramStart"/>
      <w:r w:rsidRPr="008B08C8">
        <w:rPr>
          <w:rFonts w:ascii="宋体" w:hAnsi="宋体" w:hint="eastAsia"/>
          <w:sz w:val="24"/>
        </w:rPr>
        <w:t>一</w:t>
      </w:r>
      <w:proofErr w:type="gramEnd"/>
      <w:r w:rsidRPr="008B08C8">
        <w:rPr>
          <w:rFonts w:ascii="宋体" w:hAnsi="宋体" w:hint="eastAsia"/>
          <w:sz w:val="24"/>
        </w:rPr>
        <w:t>：先将跟结点入队列；</w:t>
      </w:r>
    </w:p>
    <w:p w14:paraId="364F1B7E"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步骤二：</w:t>
      </w:r>
      <w:proofErr w:type="gramStart"/>
      <w:r w:rsidRPr="008B08C8">
        <w:rPr>
          <w:rFonts w:ascii="宋体" w:hAnsi="宋体" w:hint="eastAsia"/>
          <w:sz w:val="24"/>
        </w:rPr>
        <w:t>取队头</w:t>
      </w:r>
      <w:proofErr w:type="gramEnd"/>
      <w:r w:rsidRPr="008B08C8">
        <w:rPr>
          <w:rFonts w:ascii="宋体" w:hAnsi="宋体" w:hint="eastAsia"/>
          <w:sz w:val="24"/>
        </w:rPr>
        <w:t>元素，</w:t>
      </w:r>
      <w:proofErr w:type="gramStart"/>
      <w:r w:rsidRPr="008B08C8">
        <w:rPr>
          <w:rFonts w:ascii="宋体" w:hAnsi="宋体" w:hint="eastAsia"/>
          <w:sz w:val="24"/>
        </w:rPr>
        <w:t>遍历队</w:t>
      </w:r>
      <w:proofErr w:type="gramEnd"/>
      <w:r w:rsidRPr="008B08C8">
        <w:rPr>
          <w:rFonts w:ascii="宋体" w:hAnsi="宋体" w:hint="eastAsia"/>
          <w:sz w:val="24"/>
        </w:rPr>
        <w:t>头元素的所有子结点，并将所有子结点加入队列；</w:t>
      </w:r>
    </w:p>
    <w:p w14:paraId="13DE89F1" w14:textId="77777777" w:rsidR="008B08C8" w:rsidRPr="008B08C8" w:rsidRDefault="008B08C8" w:rsidP="008B08C8">
      <w:pPr>
        <w:tabs>
          <w:tab w:val="num" w:pos="720"/>
        </w:tabs>
        <w:ind w:firstLine="420"/>
        <w:rPr>
          <w:rFonts w:ascii="宋体" w:hAnsi="宋体"/>
          <w:sz w:val="24"/>
        </w:rPr>
      </w:pPr>
      <w:r w:rsidRPr="008B08C8">
        <w:rPr>
          <w:rFonts w:ascii="宋体" w:hAnsi="宋体" w:hint="eastAsia"/>
          <w:sz w:val="24"/>
        </w:rPr>
        <w:t>步骤三：重复步骤二，直至找到所求结点，或者队列为空。如下图所示。</w:t>
      </w:r>
    </w:p>
    <w:tbl>
      <w:tblPr>
        <w:tblStyle w:val="af9"/>
        <w:tblW w:w="0" w:type="auto"/>
        <w:jc w:val="center"/>
        <w:tblLook w:val="04A0" w:firstRow="1" w:lastRow="0" w:firstColumn="1" w:lastColumn="0" w:noHBand="0" w:noVBand="1"/>
      </w:tblPr>
      <w:tblGrid>
        <w:gridCol w:w="4250"/>
        <w:gridCol w:w="4272"/>
      </w:tblGrid>
      <w:tr w:rsidR="008B08C8" w14:paraId="1388C6D8" w14:textId="77777777" w:rsidTr="007A2F21">
        <w:trPr>
          <w:jc w:val="center"/>
        </w:trPr>
        <w:tc>
          <w:tcPr>
            <w:tcW w:w="4250" w:type="dxa"/>
          </w:tcPr>
          <w:p w14:paraId="5B5E9BDF" w14:textId="77777777" w:rsidR="008B08C8" w:rsidRDefault="008B08C8" w:rsidP="007A2F21">
            <w:pPr>
              <w:tabs>
                <w:tab w:val="num" w:pos="720"/>
              </w:tabs>
            </w:pPr>
            <w:r>
              <w:object w:dxaOrig="4033" w:dyaOrig="3817" w14:anchorId="3DC164E6">
                <v:shape id="_x0000_i1029" type="#_x0000_t75" style="width:178.5pt;height:168.75pt" o:ole="">
                  <v:imagedata r:id="rId14" o:title=""/>
                </v:shape>
                <o:OLEObject Type="Embed" ProgID="Visio.Drawing.15" ShapeID="_x0000_i1029" DrawAspect="Content" ObjectID="_1717418456" r:id="rId32"/>
              </w:object>
            </w:r>
          </w:p>
        </w:tc>
        <w:tc>
          <w:tcPr>
            <w:tcW w:w="4272" w:type="dxa"/>
          </w:tcPr>
          <w:p w14:paraId="578E9220" w14:textId="77777777" w:rsidR="008B08C8" w:rsidRDefault="008B08C8" w:rsidP="007A2F21">
            <w:pPr>
              <w:tabs>
                <w:tab w:val="num" w:pos="720"/>
              </w:tabs>
            </w:pPr>
            <w:r>
              <w:rPr>
                <w:noProof/>
              </w:rPr>
              <w:drawing>
                <wp:inline distT="0" distB="0" distL="0" distR="0" wp14:anchorId="47C52378" wp14:editId="70EE9499">
                  <wp:extent cx="2575560" cy="2165250"/>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2958" cy="2221911"/>
                          </a:xfrm>
                          <a:prstGeom prst="rect">
                            <a:avLst/>
                          </a:prstGeom>
                        </pic:spPr>
                      </pic:pic>
                    </a:graphicData>
                  </a:graphic>
                </wp:inline>
              </w:drawing>
            </w:r>
          </w:p>
        </w:tc>
      </w:tr>
      <w:tr w:rsidR="008B08C8" w14:paraId="39046030" w14:textId="77777777" w:rsidTr="007A2F21">
        <w:trPr>
          <w:jc w:val="center"/>
        </w:trPr>
        <w:tc>
          <w:tcPr>
            <w:tcW w:w="4250" w:type="dxa"/>
          </w:tcPr>
          <w:p w14:paraId="0141118F" w14:textId="77777777" w:rsidR="008B08C8" w:rsidRDefault="008B08C8" w:rsidP="007A2F21">
            <w:pPr>
              <w:tabs>
                <w:tab w:val="num" w:pos="720"/>
              </w:tabs>
            </w:pPr>
            <w:r>
              <w:rPr>
                <w:noProof/>
              </w:rPr>
              <w:lastRenderedPageBreak/>
              <w:drawing>
                <wp:inline distT="0" distB="0" distL="0" distR="0" wp14:anchorId="0BC7A1E7" wp14:editId="049AD930">
                  <wp:extent cx="2499360" cy="2094839"/>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2488" cy="2105842"/>
                          </a:xfrm>
                          <a:prstGeom prst="rect">
                            <a:avLst/>
                          </a:prstGeom>
                        </pic:spPr>
                      </pic:pic>
                    </a:graphicData>
                  </a:graphic>
                </wp:inline>
              </w:drawing>
            </w:r>
          </w:p>
        </w:tc>
        <w:tc>
          <w:tcPr>
            <w:tcW w:w="4272" w:type="dxa"/>
          </w:tcPr>
          <w:p w14:paraId="384B3A32" w14:textId="77777777" w:rsidR="008B08C8" w:rsidRDefault="008B08C8" w:rsidP="007A2F21">
            <w:pPr>
              <w:tabs>
                <w:tab w:val="num" w:pos="720"/>
              </w:tabs>
            </w:pPr>
            <w:r>
              <w:rPr>
                <w:noProof/>
              </w:rPr>
              <w:drawing>
                <wp:inline distT="0" distB="0" distL="0" distR="0" wp14:anchorId="438AB7BE" wp14:editId="3BB7BB6E">
                  <wp:extent cx="2489608" cy="20955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4846" cy="2108326"/>
                          </a:xfrm>
                          <a:prstGeom prst="rect">
                            <a:avLst/>
                          </a:prstGeom>
                        </pic:spPr>
                      </pic:pic>
                    </a:graphicData>
                  </a:graphic>
                </wp:inline>
              </w:drawing>
            </w:r>
          </w:p>
        </w:tc>
      </w:tr>
      <w:tr w:rsidR="008B08C8" w14:paraId="08EF5468" w14:textId="77777777" w:rsidTr="007A2F21">
        <w:trPr>
          <w:jc w:val="center"/>
        </w:trPr>
        <w:tc>
          <w:tcPr>
            <w:tcW w:w="4250" w:type="dxa"/>
          </w:tcPr>
          <w:p w14:paraId="77EAF670" w14:textId="77777777" w:rsidR="008B08C8" w:rsidRDefault="008B08C8" w:rsidP="007A2F21">
            <w:pPr>
              <w:tabs>
                <w:tab w:val="num" w:pos="720"/>
              </w:tabs>
            </w:pPr>
            <w:r>
              <w:rPr>
                <w:noProof/>
              </w:rPr>
              <w:drawing>
                <wp:inline distT="0" distB="0" distL="0" distR="0" wp14:anchorId="129E48C6" wp14:editId="5D5A974A">
                  <wp:extent cx="2499360" cy="2072406"/>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9016" cy="2088704"/>
                          </a:xfrm>
                          <a:prstGeom prst="rect">
                            <a:avLst/>
                          </a:prstGeom>
                        </pic:spPr>
                      </pic:pic>
                    </a:graphicData>
                  </a:graphic>
                </wp:inline>
              </w:drawing>
            </w:r>
          </w:p>
        </w:tc>
        <w:tc>
          <w:tcPr>
            <w:tcW w:w="4272" w:type="dxa"/>
          </w:tcPr>
          <w:p w14:paraId="0BFD2133" w14:textId="77777777" w:rsidR="008B08C8" w:rsidRDefault="008B08C8" w:rsidP="007A2F21">
            <w:pPr>
              <w:tabs>
                <w:tab w:val="num" w:pos="720"/>
              </w:tabs>
            </w:pPr>
            <w:r>
              <w:rPr>
                <w:noProof/>
              </w:rPr>
              <w:drawing>
                <wp:inline distT="0" distB="0" distL="0" distR="0" wp14:anchorId="776AD708" wp14:editId="58C85659">
                  <wp:extent cx="2523995" cy="21259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7074" cy="2136996"/>
                          </a:xfrm>
                          <a:prstGeom prst="rect">
                            <a:avLst/>
                          </a:prstGeom>
                        </pic:spPr>
                      </pic:pic>
                    </a:graphicData>
                  </a:graphic>
                </wp:inline>
              </w:drawing>
            </w:r>
          </w:p>
        </w:tc>
      </w:tr>
      <w:tr w:rsidR="008B08C8" w14:paraId="7EB32AFE" w14:textId="77777777" w:rsidTr="007A2F21">
        <w:trPr>
          <w:jc w:val="center"/>
        </w:trPr>
        <w:tc>
          <w:tcPr>
            <w:tcW w:w="4250" w:type="dxa"/>
          </w:tcPr>
          <w:p w14:paraId="6085DA11" w14:textId="77777777" w:rsidR="008B08C8" w:rsidRDefault="008B08C8" w:rsidP="007A2F21">
            <w:pPr>
              <w:tabs>
                <w:tab w:val="num" w:pos="720"/>
              </w:tabs>
            </w:pPr>
            <w:r>
              <w:rPr>
                <w:noProof/>
              </w:rPr>
              <w:drawing>
                <wp:inline distT="0" distB="0" distL="0" distR="0" wp14:anchorId="18A58BB2" wp14:editId="21ECECB4">
                  <wp:extent cx="2522113" cy="21107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4305" cy="2120943"/>
                          </a:xfrm>
                          <a:prstGeom prst="rect">
                            <a:avLst/>
                          </a:prstGeom>
                        </pic:spPr>
                      </pic:pic>
                    </a:graphicData>
                  </a:graphic>
                </wp:inline>
              </w:drawing>
            </w:r>
          </w:p>
        </w:tc>
        <w:tc>
          <w:tcPr>
            <w:tcW w:w="4272" w:type="dxa"/>
          </w:tcPr>
          <w:p w14:paraId="0A0BB88A" w14:textId="77777777" w:rsidR="008B08C8" w:rsidRDefault="008B08C8" w:rsidP="007A2F21">
            <w:pPr>
              <w:tabs>
                <w:tab w:val="num" w:pos="720"/>
              </w:tabs>
            </w:pPr>
          </w:p>
        </w:tc>
      </w:tr>
    </w:tbl>
    <w:p w14:paraId="3A856090" w14:textId="77777777" w:rsidR="008B08C8" w:rsidRPr="00256764" w:rsidRDefault="008B08C8" w:rsidP="008B08C8">
      <w:pPr>
        <w:tabs>
          <w:tab w:val="num" w:pos="720"/>
        </w:tabs>
      </w:pPr>
    </w:p>
    <w:p w14:paraId="29D64BC1" w14:textId="761F347C" w:rsidR="008B08C8" w:rsidRPr="008B08C8" w:rsidRDefault="008B08C8" w:rsidP="008B08C8">
      <w:pPr>
        <w:tabs>
          <w:tab w:val="num" w:pos="720"/>
        </w:tabs>
        <w:ind w:firstLine="420"/>
        <w:rPr>
          <w:rFonts w:ascii="宋体" w:hAnsi="宋体"/>
          <w:sz w:val="24"/>
        </w:rPr>
      </w:pPr>
      <w:r w:rsidRPr="008B08C8">
        <w:rPr>
          <w:rFonts w:ascii="宋体" w:hAnsi="宋体" w:hint="eastAsia"/>
          <w:sz w:val="24"/>
        </w:rPr>
        <w:t>寻路过程中可以遵行的几种法则</w:t>
      </w:r>
    </w:p>
    <w:p w14:paraId="1D2503FB" w14:textId="77777777" w:rsidR="008B08C8" w:rsidRPr="008B08C8" w:rsidRDefault="008B08C8" w:rsidP="008B08C8">
      <w:pPr>
        <w:pStyle w:val="ab"/>
        <w:numPr>
          <w:ilvl w:val="0"/>
          <w:numId w:val="10"/>
        </w:numPr>
        <w:tabs>
          <w:tab w:val="num" w:pos="720"/>
        </w:tabs>
        <w:ind w:firstLineChars="0"/>
        <w:rPr>
          <w:rFonts w:ascii="宋体" w:eastAsia="宋体" w:hAnsi="宋体"/>
          <w:sz w:val="24"/>
          <w:szCs w:val="24"/>
        </w:rPr>
      </w:pPr>
      <w:r w:rsidRPr="008B08C8">
        <w:rPr>
          <w:rFonts w:ascii="宋体" w:eastAsia="宋体" w:hAnsi="宋体" w:hint="eastAsia"/>
          <w:sz w:val="24"/>
          <w:szCs w:val="24"/>
        </w:rPr>
        <w:t>右手法则</w:t>
      </w:r>
      <w:r w:rsidRPr="008B08C8">
        <w:rPr>
          <w:rFonts w:ascii="宋体" w:eastAsia="宋体" w:hAnsi="宋体"/>
          <w:sz w:val="24"/>
          <w:szCs w:val="24"/>
        </w:rPr>
        <w:t>：</w:t>
      </w:r>
      <w:r w:rsidRPr="008B08C8">
        <w:rPr>
          <w:rFonts w:ascii="宋体" w:eastAsia="宋体" w:hAnsi="宋体" w:hint="eastAsia"/>
          <w:sz w:val="24"/>
          <w:szCs w:val="24"/>
        </w:rPr>
        <w:t>小车在</w:t>
      </w:r>
      <w:proofErr w:type="gramStart"/>
      <w:r w:rsidRPr="008B08C8">
        <w:rPr>
          <w:rFonts w:ascii="宋体" w:eastAsia="宋体" w:hAnsi="宋体" w:hint="eastAsia"/>
          <w:sz w:val="24"/>
          <w:szCs w:val="24"/>
        </w:rPr>
        <w:t>搜过程</w:t>
      </w:r>
      <w:proofErr w:type="gramEnd"/>
      <w:r w:rsidRPr="008B08C8">
        <w:rPr>
          <w:rFonts w:ascii="宋体" w:eastAsia="宋体" w:hAnsi="宋体" w:hint="eastAsia"/>
          <w:sz w:val="24"/>
          <w:szCs w:val="24"/>
        </w:rPr>
        <w:t>中有两个以上的搜索方向时，优先选择向右转，其次是向前行进，最后才考虑向左转弯。</w:t>
      </w:r>
    </w:p>
    <w:p w14:paraId="301677FF" w14:textId="77777777" w:rsidR="008B08C8" w:rsidRPr="008B08C8" w:rsidRDefault="008B08C8" w:rsidP="008B08C8">
      <w:pPr>
        <w:pStyle w:val="ab"/>
        <w:numPr>
          <w:ilvl w:val="0"/>
          <w:numId w:val="10"/>
        </w:numPr>
        <w:tabs>
          <w:tab w:val="num" w:pos="720"/>
        </w:tabs>
        <w:ind w:firstLineChars="0"/>
        <w:rPr>
          <w:rFonts w:ascii="宋体" w:eastAsia="宋体" w:hAnsi="宋体"/>
          <w:sz w:val="24"/>
          <w:szCs w:val="24"/>
        </w:rPr>
      </w:pPr>
      <w:r w:rsidRPr="008B08C8">
        <w:rPr>
          <w:rFonts w:ascii="宋体" w:eastAsia="宋体" w:hAnsi="宋体" w:hint="eastAsia"/>
          <w:sz w:val="24"/>
          <w:szCs w:val="24"/>
        </w:rPr>
        <w:t>左手法则</w:t>
      </w:r>
      <w:r w:rsidRPr="008B08C8">
        <w:rPr>
          <w:rFonts w:ascii="宋体" w:eastAsia="宋体" w:hAnsi="宋体"/>
          <w:sz w:val="24"/>
          <w:szCs w:val="24"/>
        </w:rPr>
        <w:t>：</w:t>
      </w:r>
      <w:r w:rsidRPr="008B08C8">
        <w:rPr>
          <w:rFonts w:ascii="宋体" w:eastAsia="宋体" w:hAnsi="宋体" w:hint="eastAsia"/>
          <w:sz w:val="24"/>
          <w:szCs w:val="24"/>
        </w:rPr>
        <w:t>小车在</w:t>
      </w:r>
      <w:proofErr w:type="gramStart"/>
      <w:r w:rsidRPr="008B08C8">
        <w:rPr>
          <w:rFonts w:ascii="宋体" w:eastAsia="宋体" w:hAnsi="宋体" w:hint="eastAsia"/>
          <w:sz w:val="24"/>
          <w:szCs w:val="24"/>
        </w:rPr>
        <w:t>搜过程</w:t>
      </w:r>
      <w:proofErr w:type="gramEnd"/>
      <w:r w:rsidRPr="008B08C8">
        <w:rPr>
          <w:rFonts w:ascii="宋体" w:eastAsia="宋体" w:hAnsi="宋体" w:hint="eastAsia"/>
          <w:sz w:val="24"/>
          <w:szCs w:val="24"/>
        </w:rPr>
        <w:t>中有两个以上的搜索方向时，优先选择向左转，其次是向前行进，最后才考虑向右转弯。</w:t>
      </w:r>
    </w:p>
    <w:p w14:paraId="690633DF" w14:textId="77777777" w:rsidR="008B08C8" w:rsidRPr="008B08C8" w:rsidRDefault="008B08C8" w:rsidP="008B08C8">
      <w:pPr>
        <w:pStyle w:val="ab"/>
        <w:numPr>
          <w:ilvl w:val="0"/>
          <w:numId w:val="10"/>
        </w:numPr>
        <w:tabs>
          <w:tab w:val="num" w:pos="720"/>
        </w:tabs>
        <w:ind w:firstLineChars="0"/>
        <w:rPr>
          <w:rFonts w:ascii="宋体" w:eastAsia="宋体" w:hAnsi="宋体"/>
          <w:sz w:val="24"/>
          <w:szCs w:val="24"/>
        </w:rPr>
      </w:pPr>
      <w:r w:rsidRPr="008B08C8">
        <w:rPr>
          <w:rFonts w:ascii="宋体" w:eastAsia="宋体" w:hAnsi="宋体" w:hint="eastAsia"/>
          <w:sz w:val="24"/>
          <w:szCs w:val="24"/>
        </w:rPr>
        <w:t>向心法则</w:t>
      </w:r>
      <w:r w:rsidRPr="008B08C8">
        <w:rPr>
          <w:rFonts w:ascii="宋体" w:eastAsia="宋体" w:hAnsi="宋体"/>
          <w:sz w:val="24"/>
          <w:szCs w:val="24"/>
        </w:rPr>
        <w:t>：</w:t>
      </w:r>
      <w:r w:rsidRPr="008B08C8">
        <w:rPr>
          <w:rFonts w:ascii="宋体" w:eastAsia="宋体" w:hAnsi="宋体" w:hint="eastAsia"/>
          <w:sz w:val="24"/>
          <w:szCs w:val="24"/>
        </w:rPr>
        <w:t>把整个迷宫地图分解为左下，右下，左上，右上四个均等的区域，在不同的区域中选择不同的转弯策略，使得小车始终向着迷宫的中心靠近，这样就可以以最快的速度接近终点，总体上说，遍历迷宫时此方法更科学有效。</w:t>
      </w:r>
    </w:p>
    <w:p w14:paraId="71A86E68" w14:textId="77777777" w:rsidR="008B08C8" w:rsidRPr="008B08C8" w:rsidRDefault="008B08C8" w:rsidP="008B08C8">
      <w:pPr>
        <w:rPr>
          <w:rFonts w:hint="eastAsia"/>
        </w:rPr>
      </w:pPr>
    </w:p>
    <w:p w14:paraId="314896FE" w14:textId="3E13D99C" w:rsidR="007C4112" w:rsidRPr="005A7840" w:rsidRDefault="001E6627" w:rsidP="007C4112">
      <w:pPr>
        <w:pStyle w:val="1"/>
        <w:jc w:val="center"/>
        <w:rPr>
          <w:rFonts w:ascii="黑体" w:eastAsia="黑体" w:hAnsi="黑体"/>
          <w:sz w:val="32"/>
          <w:szCs w:val="32"/>
        </w:rPr>
      </w:pPr>
      <w:bookmarkStart w:id="8" w:name="_Toc106805705"/>
      <w:r>
        <w:rPr>
          <w:rFonts w:ascii="黑体" w:eastAsia="黑体" w:hAnsi="黑体" w:hint="eastAsia"/>
          <w:sz w:val="32"/>
          <w:szCs w:val="32"/>
        </w:rPr>
        <w:lastRenderedPageBreak/>
        <w:t>二</w:t>
      </w:r>
      <w:r w:rsidR="007C4112" w:rsidRPr="005A7840">
        <w:rPr>
          <w:rFonts w:ascii="黑体" w:eastAsia="黑体" w:hAnsi="黑体" w:hint="eastAsia"/>
          <w:sz w:val="32"/>
          <w:szCs w:val="32"/>
        </w:rPr>
        <w:t>．迷宫生成算法</w:t>
      </w:r>
      <w:bookmarkEnd w:id="8"/>
    </w:p>
    <w:p w14:paraId="6ACABCDC" w14:textId="6D4B754B" w:rsidR="007C4112" w:rsidRPr="00A217D8" w:rsidRDefault="007C4112" w:rsidP="00FD4DC2">
      <w:pPr>
        <w:ind w:firstLine="420"/>
        <w:rPr>
          <w:rFonts w:ascii="宋体" w:hAnsi="宋体" w:hint="eastAsia"/>
          <w:sz w:val="24"/>
        </w:rPr>
      </w:pPr>
      <w:r w:rsidRPr="00A217D8">
        <w:rPr>
          <w:rFonts w:ascii="宋体" w:hAnsi="宋体" w:hint="eastAsia"/>
          <w:sz w:val="24"/>
        </w:rPr>
        <w:t>首先，为了方便后续处理，默认的迷宫元素表示为[</w:t>
      </w:r>
      <w:proofErr w:type="spellStart"/>
      <w:r w:rsidRPr="00A217D8">
        <w:rPr>
          <w:rFonts w:ascii="宋体" w:hAnsi="宋体" w:hint="eastAsia"/>
          <w:sz w:val="24"/>
        </w:rPr>
        <w:t>x,y,w</w:t>
      </w:r>
      <w:proofErr w:type="spellEnd"/>
      <w:r w:rsidRPr="00A217D8">
        <w:rPr>
          <w:rFonts w:ascii="宋体" w:hAnsi="宋体" w:hint="eastAsia"/>
          <w:sz w:val="24"/>
        </w:rPr>
        <w:t>]：</w:t>
      </w:r>
    </w:p>
    <w:p w14:paraId="1627019E" w14:textId="54AC33C8" w:rsidR="007C4112" w:rsidRPr="00A217D8" w:rsidRDefault="007C4112" w:rsidP="007C4112">
      <w:pPr>
        <w:rPr>
          <w:rFonts w:ascii="宋体" w:hAnsi="宋体" w:hint="eastAsia"/>
          <w:sz w:val="24"/>
        </w:rPr>
      </w:pPr>
      <w:r w:rsidRPr="00A217D8">
        <w:rPr>
          <w:rFonts w:ascii="宋体" w:hAnsi="宋体" w:hint="eastAsia"/>
          <w:sz w:val="24"/>
        </w:rPr>
        <w:t>1.我们的迷宫为常规的矩形，因此可以用二维表示一个迷宫单元, 每个迷宫单元表示为一个二维数组元素[</w:t>
      </w:r>
      <w:proofErr w:type="spellStart"/>
      <w:r w:rsidRPr="00A217D8">
        <w:rPr>
          <w:rFonts w:ascii="宋体" w:hAnsi="宋体" w:hint="eastAsia"/>
          <w:sz w:val="24"/>
        </w:rPr>
        <w:t>x,y</w:t>
      </w:r>
      <w:proofErr w:type="spellEnd"/>
      <w:r w:rsidRPr="00A217D8">
        <w:rPr>
          <w:rFonts w:ascii="宋体" w:hAnsi="宋体" w:hint="eastAsia"/>
          <w:sz w:val="24"/>
        </w:rPr>
        <w:t>]。</w:t>
      </w:r>
    </w:p>
    <w:p w14:paraId="4BC01A88" w14:textId="549AE0BA" w:rsidR="007C4112" w:rsidRPr="00A217D8" w:rsidRDefault="007C4112" w:rsidP="007C4112">
      <w:pPr>
        <w:rPr>
          <w:rFonts w:ascii="宋体" w:hAnsi="宋体" w:hint="eastAsia"/>
          <w:sz w:val="24"/>
        </w:rPr>
      </w:pPr>
      <w:r w:rsidRPr="00A217D8">
        <w:rPr>
          <w:rFonts w:ascii="宋体" w:hAnsi="宋体" w:hint="eastAsia"/>
          <w:sz w:val="24"/>
        </w:rPr>
        <w:t>3.每个迷宫单元包含左上右下四个属性, 用w表示，分别表示迷宫单元四个面的墙，墙不占据迷宫单元。</w:t>
      </w:r>
    </w:p>
    <w:p w14:paraId="23C6AE25" w14:textId="77777777" w:rsidR="007C4112" w:rsidRPr="00A217D8" w:rsidRDefault="007C4112" w:rsidP="007C4112">
      <w:pPr>
        <w:rPr>
          <w:rFonts w:ascii="宋体" w:hAnsi="宋体" w:hint="eastAsia"/>
          <w:sz w:val="24"/>
        </w:rPr>
      </w:pPr>
      <w:r w:rsidRPr="00A217D8">
        <w:rPr>
          <w:rFonts w:ascii="宋体" w:hAnsi="宋体" w:hint="eastAsia"/>
          <w:sz w:val="24"/>
        </w:rPr>
        <w:t>下面，我们一一介绍这三种算法：</w:t>
      </w:r>
    </w:p>
    <w:p w14:paraId="6BC1497B" w14:textId="2EC23A9F" w:rsidR="007C4112" w:rsidRPr="00752F06" w:rsidRDefault="007C4112" w:rsidP="001E6627">
      <w:pPr>
        <w:pStyle w:val="af5"/>
        <w:numPr>
          <w:ilvl w:val="2"/>
          <w:numId w:val="7"/>
        </w:numPr>
        <w:jc w:val="left"/>
        <w:rPr>
          <w:rStyle w:val="af4"/>
          <w:rFonts w:ascii="黑体" w:eastAsia="黑体" w:hAnsi="黑体" w:cs="Arial"/>
          <w:b/>
          <w:bCs/>
          <w:color w:val="4D4D4D"/>
          <w:sz w:val="30"/>
          <w:szCs w:val="30"/>
          <w:shd w:val="clear" w:color="auto" w:fill="FFFFFF"/>
        </w:rPr>
      </w:pPr>
      <w:bookmarkStart w:id="9" w:name="_Toc106805706"/>
      <w:r w:rsidRPr="00752F06">
        <w:rPr>
          <w:rStyle w:val="af4"/>
          <w:rFonts w:ascii="黑体" w:eastAsia="黑体" w:hAnsi="黑体" w:cs="Arial"/>
          <w:b/>
          <w:bCs/>
          <w:color w:val="4D4D4D"/>
          <w:sz w:val="30"/>
          <w:szCs w:val="30"/>
          <w:shd w:val="clear" w:color="auto" w:fill="FFFFFF"/>
        </w:rPr>
        <w:t>Recursive backtracker ( 递归回溯，也是深度优先算法）</w:t>
      </w:r>
      <w:bookmarkEnd w:id="9"/>
    </w:p>
    <w:p w14:paraId="2CD154A0" w14:textId="44DDB6E9" w:rsidR="007C4112" w:rsidRPr="00A217D8" w:rsidRDefault="0014287B" w:rsidP="00FD4DC2">
      <w:pPr>
        <w:ind w:firstLine="420"/>
        <w:rPr>
          <w:rFonts w:ascii="宋体" w:hAnsi="宋体" w:cs="Arial"/>
          <w:color w:val="4D4D4D"/>
          <w:sz w:val="24"/>
          <w:shd w:val="clear" w:color="auto" w:fill="FFFFFF"/>
        </w:rPr>
      </w:pPr>
      <w:r w:rsidRPr="00A217D8">
        <w:rPr>
          <w:rFonts w:ascii="宋体" w:hAnsi="宋体" w:cs="Arial"/>
          <w:color w:val="4D4D4D"/>
          <w:sz w:val="24"/>
          <w:shd w:val="clear" w:color="auto" w:fill="FFFFFF"/>
        </w:rPr>
        <w:t>迷宫的初始状态是一张有众多单元格组成的</w:t>
      </w:r>
      <w:hyperlink r:id="rId37" w:tgtFrame="_blank" w:history="1">
        <w:r w:rsidRPr="00A217D8">
          <w:rPr>
            <w:rStyle w:val="a6"/>
            <w:rFonts w:ascii="宋体" w:hAnsi="宋体" w:cs="Arial"/>
            <w:color w:val="FC5531"/>
            <w:sz w:val="24"/>
          </w:rPr>
          <w:t>网格</w:t>
        </w:r>
      </w:hyperlink>
      <w:r w:rsidRPr="00A217D8">
        <w:rPr>
          <w:rFonts w:ascii="宋体" w:hAnsi="宋体" w:cs="Arial"/>
          <w:color w:val="4D4D4D"/>
          <w:sz w:val="24"/>
          <w:shd w:val="clear" w:color="auto" w:fill="FFFFFF"/>
        </w:rPr>
        <w:t>，单元格的初始状态是“四面有墙”，DFS的步骤如下</w:t>
      </w:r>
      <w:r w:rsidRPr="00A217D8">
        <w:rPr>
          <w:rFonts w:ascii="宋体" w:hAnsi="宋体" w:cs="Arial" w:hint="eastAsia"/>
          <w:color w:val="4D4D4D"/>
          <w:sz w:val="24"/>
          <w:shd w:val="clear" w:color="auto" w:fill="FFFFFF"/>
        </w:rPr>
        <w:t>:</w:t>
      </w:r>
    </w:p>
    <w:p w14:paraId="400914AF" w14:textId="77777777" w:rsidR="0014287B" w:rsidRPr="00A217D8" w:rsidRDefault="0014287B" w:rsidP="0014287B">
      <w:pPr>
        <w:rPr>
          <w:rFonts w:ascii="宋体" w:hAnsi="宋体" w:hint="eastAsia"/>
          <w:sz w:val="24"/>
        </w:rPr>
      </w:pPr>
      <w:r w:rsidRPr="00A217D8">
        <w:rPr>
          <w:rFonts w:ascii="宋体" w:hAnsi="宋体" w:hint="eastAsia"/>
          <w:sz w:val="24"/>
        </w:rPr>
        <w:t>1.将起点作为当前迷宫单元并标记为已访问</w:t>
      </w:r>
    </w:p>
    <w:p w14:paraId="376B44AF" w14:textId="77777777" w:rsidR="0014287B" w:rsidRPr="00A217D8" w:rsidRDefault="0014287B" w:rsidP="0014287B">
      <w:pPr>
        <w:rPr>
          <w:rFonts w:ascii="宋体" w:hAnsi="宋体" w:hint="eastAsia"/>
          <w:sz w:val="24"/>
        </w:rPr>
      </w:pPr>
      <w:r w:rsidRPr="00A217D8">
        <w:rPr>
          <w:rFonts w:ascii="宋体" w:hAnsi="宋体" w:hint="eastAsia"/>
          <w:sz w:val="24"/>
        </w:rPr>
        <w:t>2.当还存在未标记的迷宫单元，进行循环</w:t>
      </w:r>
    </w:p>
    <w:p w14:paraId="2936AF83" w14:textId="77777777" w:rsidR="0014287B" w:rsidRPr="00A217D8" w:rsidRDefault="0014287B" w:rsidP="0014287B">
      <w:pPr>
        <w:rPr>
          <w:rFonts w:ascii="宋体" w:hAnsi="宋体" w:hint="eastAsia"/>
          <w:sz w:val="24"/>
        </w:rPr>
      </w:pPr>
      <w:r w:rsidRPr="00A217D8">
        <w:rPr>
          <w:rFonts w:ascii="宋体" w:hAnsi="宋体" w:hint="eastAsia"/>
          <w:sz w:val="24"/>
        </w:rPr>
        <w:tab/>
        <w:t>1.如果当前迷宫单元有未被访问过的</w:t>
      </w:r>
      <w:proofErr w:type="gramStart"/>
      <w:r w:rsidRPr="00A217D8">
        <w:rPr>
          <w:rFonts w:ascii="宋体" w:hAnsi="宋体" w:hint="eastAsia"/>
          <w:sz w:val="24"/>
        </w:rPr>
        <w:t>的</w:t>
      </w:r>
      <w:proofErr w:type="gramEnd"/>
      <w:r w:rsidRPr="00A217D8">
        <w:rPr>
          <w:rFonts w:ascii="宋体" w:hAnsi="宋体" w:hint="eastAsia"/>
          <w:sz w:val="24"/>
        </w:rPr>
        <w:t>相邻的迷宫单元</w:t>
      </w:r>
    </w:p>
    <w:p w14:paraId="31F80870" w14:textId="77777777" w:rsidR="0014287B" w:rsidRPr="00A217D8" w:rsidRDefault="0014287B" w:rsidP="0014287B">
      <w:pPr>
        <w:rPr>
          <w:rFonts w:ascii="宋体" w:hAnsi="宋体" w:hint="eastAsia"/>
          <w:sz w:val="24"/>
        </w:rPr>
      </w:pPr>
      <w:r w:rsidRPr="00A217D8">
        <w:rPr>
          <w:rFonts w:ascii="宋体" w:hAnsi="宋体" w:hint="eastAsia"/>
          <w:sz w:val="24"/>
        </w:rPr>
        <w:tab/>
      </w:r>
      <w:r w:rsidRPr="00A217D8">
        <w:rPr>
          <w:rFonts w:ascii="宋体" w:hAnsi="宋体" w:hint="eastAsia"/>
          <w:sz w:val="24"/>
        </w:rPr>
        <w:tab/>
        <w:t>1.随机选择一个</w:t>
      </w:r>
      <w:proofErr w:type="gramStart"/>
      <w:r w:rsidRPr="00A217D8">
        <w:rPr>
          <w:rFonts w:ascii="宋体" w:hAnsi="宋体" w:hint="eastAsia"/>
          <w:sz w:val="24"/>
        </w:rPr>
        <w:t>未访问</w:t>
      </w:r>
      <w:proofErr w:type="gramEnd"/>
      <w:r w:rsidRPr="00A217D8">
        <w:rPr>
          <w:rFonts w:ascii="宋体" w:hAnsi="宋体" w:hint="eastAsia"/>
          <w:sz w:val="24"/>
        </w:rPr>
        <w:t>的相邻迷宫单元</w:t>
      </w:r>
    </w:p>
    <w:p w14:paraId="13686DFB" w14:textId="77777777" w:rsidR="0014287B" w:rsidRPr="00A217D8" w:rsidRDefault="0014287B" w:rsidP="0014287B">
      <w:pPr>
        <w:rPr>
          <w:rFonts w:ascii="宋体" w:hAnsi="宋体" w:hint="eastAsia"/>
          <w:sz w:val="24"/>
        </w:rPr>
      </w:pPr>
      <w:r w:rsidRPr="00A217D8">
        <w:rPr>
          <w:rFonts w:ascii="宋体" w:hAnsi="宋体" w:hint="eastAsia"/>
          <w:sz w:val="24"/>
        </w:rPr>
        <w:tab/>
      </w:r>
      <w:r w:rsidRPr="00A217D8">
        <w:rPr>
          <w:rFonts w:ascii="宋体" w:hAnsi="宋体" w:hint="eastAsia"/>
          <w:sz w:val="24"/>
        </w:rPr>
        <w:tab/>
        <w:t>2.将当前迷宫单元入</w:t>
      </w:r>
      <w:proofErr w:type="gramStart"/>
      <w:r w:rsidRPr="00A217D8">
        <w:rPr>
          <w:rFonts w:ascii="宋体" w:hAnsi="宋体" w:hint="eastAsia"/>
          <w:sz w:val="24"/>
        </w:rPr>
        <w:t>栈</w:t>
      </w:r>
      <w:proofErr w:type="gramEnd"/>
    </w:p>
    <w:p w14:paraId="284FFFFD" w14:textId="77777777" w:rsidR="0014287B" w:rsidRPr="00A217D8" w:rsidRDefault="0014287B" w:rsidP="0014287B">
      <w:pPr>
        <w:rPr>
          <w:rFonts w:ascii="宋体" w:hAnsi="宋体" w:hint="eastAsia"/>
          <w:sz w:val="24"/>
        </w:rPr>
      </w:pPr>
      <w:r w:rsidRPr="00A217D8">
        <w:rPr>
          <w:rFonts w:ascii="宋体" w:hAnsi="宋体" w:hint="eastAsia"/>
          <w:sz w:val="24"/>
        </w:rPr>
        <w:tab/>
      </w:r>
      <w:r w:rsidRPr="00A217D8">
        <w:rPr>
          <w:rFonts w:ascii="宋体" w:hAnsi="宋体" w:hint="eastAsia"/>
          <w:sz w:val="24"/>
        </w:rPr>
        <w:tab/>
        <w:t>3.移除当前迷宫单元与相邻迷宫单元的墙</w:t>
      </w:r>
    </w:p>
    <w:p w14:paraId="201C6388" w14:textId="77777777" w:rsidR="0014287B" w:rsidRPr="00A217D8" w:rsidRDefault="0014287B" w:rsidP="0014287B">
      <w:pPr>
        <w:rPr>
          <w:rFonts w:ascii="宋体" w:hAnsi="宋体" w:hint="eastAsia"/>
          <w:sz w:val="24"/>
        </w:rPr>
      </w:pPr>
      <w:r w:rsidRPr="00A217D8">
        <w:rPr>
          <w:rFonts w:ascii="宋体" w:hAnsi="宋体" w:hint="eastAsia"/>
          <w:sz w:val="24"/>
        </w:rPr>
        <w:tab/>
      </w:r>
      <w:r w:rsidRPr="00A217D8">
        <w:rPr>
          <w:rFonts w:ascii="宋体" w:hAnsi="宋体" w:hint="eastAsia"/>
          <w:sz w:val="24"/>
        </w:rPr>
        <w:tab/>
        <w:t>4.标记相邻迷宫单元并用它作为当前迷宫单元</w:t>
      </w:r>
    </w:p>
    <w:p w14:paraId="7C230AFB" w14:textId="77777777" w:rsidR="0014287B" w:rsidRPr="00A217D8" w:rsidRDefault="0014287B" w:rsidP="0014287B">
      <w:pPr>
        <w:rPr>
          <w:rFonts w:ascii="宋体" w:hAnsi="宋体" w:hint="eastAsia"/>
          <w:sz w:val="24"/>
        </w:rPr>
      </w:pPr>
      <w:r w:rsidRPr="00A217D8">
        <w:rPr>
          <w:rFonts w:ascii="宋体" w:hAnsi="宋体" w:hint="eastAsia"/>
          <w:sz w:val="24"/>
        </w:rPr>
        <w:tab/>
        <w:t>2.如果当前迷宫单元不存在</w:t>
      </w:r>
      <w:proofErr w:type="gramStart"/>
      <w:r w:rsidRPr="00A217D8">
        <w:rPr>
          <w:rFonts w:ascii="宋体" w:hAnsi="宋体" w:hint="eastAsia"/>
          <w:sz w:val="24"/>
        </w:rPr>
        <w:t>未访问</w:t>
      </w:r>
      <w:proofErr w:type="gramEnd"/>
      <w:r w:rsidRPr="00A217D8">
        <w:rPr>
          <w:rFonts w:ascii="宋体" w:hAnsi="宋体" w:hint="eastAsia"/>
          <w:sz w:val="24"/>
        </w:rPr>
        <w:t>的相邻迷宫单元，并且</w:t>
      </w:r>
      <w:proofErr w:type="gramStart"/>
      <w:r w:rsidRPr="00A217D8">
        <w:rPr>
          <w:rFonts w:ascii="宋体" w:hAnsi="宋体" w:hint="eastAsia"/>
          <w:sz w:val="24"/>
        </w:rPr>
        <w:t>栈</w:t>
      </w:r>
      <w:proofErr w:type="gramEnd"/>
      <w:r w:rsidRPr="00A217D8">
        <w:rPr>
          <w:rFonts w:ascii="宋体" w:hAnsi="宋体" w:hint="eastAsia"/>
          <w:sz w:val="24"/>
        </w:rPr>
        <w:t>不空</w:t>
      </w:r>
    </w:p>
    <w:p w14:paraId="67693053" w14:textId="77777777" w:rsidR="0014287B" w:rsidRPr="00A217D8" w:rsidRDefault="0014287B" w:rsidP="0014287B">
      <w:pPr>
        <w:rPr>
          <w:rFonts w:ascii="宋体" w:hAnsi="宋体" w:hint="eastAsia"/>
          <w:sz w:val="24"/>
        </w:rPr>
      </w:pPr>
      <w:r w:rsidRPr="00A217D8">
        <w:rPr>
          <w:rFonts w:ascii="宋体" w:hAnsi="宋体" w:hint="eastAsia"/>
          <w:sz w:val="24"/>
        </w:rPr>
        <w:tab/>
      </w:r>
      <w:r w:rsidRPr="00A217D8">
        <w:rPr>
          <w:rFonts w:ascii="宋体" w:hAnsi="宋体" w:hint="eastAsia"/>
          <w:sz w:val="24"/>
        </w:rPr>
        <w:tab/>
        <w:t>1.</w:t>
      </w:r>
      <w:proofErr w:type="gramStart"/>
      <w:r w:rsidRPr="00A217D8">
        <w:rPr>
          <w:rFonts w:ascii="宋体" w:hAnsi="宋体" w:hint="eastAsia"/>
          <w:sz w:val="24"/>
        </w:rPr>
        <w:t>栈</w:t>
      </w:r>
      <w:proofErr w:type="gramEnd"/>
      <w:r w:rsidRPr="00A217D8">
        <w:rPr>
          <w:rFonts w:ascii="宋体" w:hAnsi="宋体" w:hint="eastAsia"/>
          <w:sz w:val="24"/>
        </w:rPr>
        <w:t>顶的迷宫单元出</w:t>
      </w:r>
      <w:proofErr w:type="gramStart"/>
      <w:r w:rsidRPr="00A217D8">
        <w:rPr>
          <w:rFonts w:ascii="宋体" w:hAnsi="宋体" w:hint="eastAsia"/>
          <w:sz w:val="24"/>
        </w:rPr>
        <w:t>栈</w:t>
      </w:r>
      <w:proofErr w:type="gramEnd"/>
    </w:p>
    <w:p w14:paraId="496FC4C8" w14:textId="77777777" w:rsidR="0014287B" w:rsidRPr="00A217D8" w:rsidRDefault="0014287B" w:rsidP="0014287B">
      <w:pPr>
        <w:rPr>
          <w:rFonts w:ascii="宋体" w:hAnsi="宋体" w:hint="eastAsia"/>
          <w:sz w:val="24"/>
        </w:rPr>
      </w:pPr>
      <w:r w:rsidRPr="00A217D8">
        <w:rPr>
          <w:rFonts w:ascii="宋体" w:hAnsi="宋体" w:hint="eastAsia"/>
          <w:sz w:val="24"/>
        </w:rPr>
        <w:tab/>
      </w:r>
      <w:r w:rsidRPr="00A217D8">
        <w:rPr>
          <w:rFonts w:ascii="宋体" w:hAnsi="宋体" w:hint="eastAsia"/>
          <w:sz w:val="24"/>
        </w:rPr>
        <w:tab/>
        <w:t>2.令其成为当前迷宫单元</w:t>
      </w:r>
    </w:p>
    <w:p w14:paraId="07D457FF" w14:textId="77777777" w:rsidR="00C149FF" w:rsidRPr="00A217D8" w:rsidRDefault="00C149FF" w:rsidP="00C149FF">
      <w:pPr>
        <w:rPr>
          <w:rFonts w:ascii="宋体" w:hAnsi="宋体" w:hint="eastAsia"/>
          <w:sz w:val="24"/>
        </w:rPr>
      </w:pPr>
      <w:r w:rsidRPr="00A217D8">
        <w:rPr>
          <w:rFonts w:ascii="宋体" w:hAnsi="宋体" w:hint="eastAsia"/>
          <w:sz w:val="24"/>
        </w:rPr>
        <w:t>环路与孤立区域问题</w:t>
      </w:r>
    </w:p>
    <w:p w14:paraId="5D6DA4A5" w14:textId="13A0A67B" w:rsidR="00C149FF" w:rsidRPr="00A217D8" w:rsidRDefault="00C149FF" w:rsidP="00C149FF">
      <w:pPr>
        <w:rPr>
          <w:rFonts w:ascii="宋体" w:hAnsi="宋体" w:hint="eastAsia"/>
          <w:sz w:val="24"/>
        </w:rPr>
      </w:pPr>
      <w:r w:rsidRPr="00A217D8">
        <w:rPr>
          <w:rFonts w:ascii="宋体" w:hAnsi="宋体" w:hint="eastAsia"/>
          <w:sz w:val="24"/>
        </w:rPr>
        <w:t>有一些迷宫会出现两种情况</w:t>
      </w:r>
    </w:p>
    <w:p w14:paraId="525247B3" w14:textId="77777777" w:rsidR="00C149FF" w:rsidRPr="00A217D8" w:rsidRDefault="00C149FF" w:rsidP="00C149FF">
      <w:pPr>
        <w:rPr>
          <w:rFonts w:ascii="宋体" w:hAnsi="宋体" w:hint="eastAsia"/>
          <w:sz w:val="24"/>
        </w:rPr>
      </w:pPr>
      <w:r w:rsidRPr="00A217D8">
        <w:rPr>
          <w:rFonts w:ascii="宋体" w:hAnsi="宋体" w:hint="eastAsia"/>
          <w:sz w:val="24"/>
        </w:rPr>
        <w:t>1、环路</w:t>
      </w:r>
    </w:p>
    <w:p w14:paraId="47B1B8E2" w14:textId="28F0D12E" w:rsidR="00C149FF" w:rsidRPr="00C149FF" w:rsidRDefault="00C149FF" w:rsidP="00C149FF">
      <w:pPr>
        <w:rPr>
          <w:rFonts w:ascii="黑体" w:eastAsia="黑体" w:hAnsi="黑体" w:hint="eastAsia"/>
          <w:sz w:val="24"/>
        </w:rPr>
      </w:pPr>
      <w:r w:rsidRPr="00C149FF">
        <w:rPr>
          <w:rFonts w:ascii="黑体" w:eastAsia="黑体" w:hAnsi="黑体"/>
          <w:noProof/>
          <w:sz w:val="24"/>
        </w:rPr>
        <w:drawing>
          <wp:inline distT="0" distB="0" distL="0" distR="0" wp14:anchorId="399598AB" wp14:editId="3B0EB27C">
            <wp:extent cx="1800000" cy="169523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1695238"/>
                    </a:xfrm>
                    <a:prstGeom prst="rect">
                      <a:avLst/>
                    </a:prstGeom>
                  </pic:spPr>
                </pic:pic>
              </a:graphicData>
            </a:graphic>
          </wp:inline>
        </w:drawing>
      </w:r>
    </w:p>
    <w:p w14:paraId="080EA42D" w14:textId="77777777" w:rsidR="00C149FF" w:rsidRPr="00C149FF" w:rsidRDefault="00C149FF" w:rsidP="00C149FF">
      <w:pPr>
        <w:rPr>
          <w:rFonts w:ascii="黑体" w:eastAsia="黑体" w:hAnsi="黑体" w:hint="eastAsia"/>
          <w:sz w:val="24"/>
        </w:rPr>
      </w:pPr>
      <w:r w:rsidRPr="00C149FF">
        <w:rPr>
          <w:rFonts w:ascii="黑体" w:eastAsia="黑体" w:hAnsi="黑体" w:hint="eastAsia"/>
          <w:sz w:val="24"/>
        </w:rPr>
        <w:t>2、孤立区域</w:t>
      </w:r>
    </w:p>
    <w:p w14:paraId="4909EA0E" w14:textId="74166658" w:rsidR="00C149FF" w:rsidRPr="00C149FF" w:rsidRDefault="00C149FF" w:rsidP="00C149FF">
      <w:pPr>
        <w:rPr>
          <w:rFonts w:ascii="黑体" w:eastAsia="黑体" w:hAnsi="黑体" w:hint="eastAsia"/>
          <w:sz w:val="24"/>
        </w:rPr>
      </w:pPr>
      <w:r w:rsidRPr="00C149FF">
        <w:rPr>
          <w:rFonts w:ascii="黑体" w:eastAsia="黑体" w:hAnsi="黑体"/>
          <w:noProof/>
          <w:sz w:val="24"/>
        </w:rPr>
        <w:lastRenderedPageBreak/>
        <w:drawing>
          <wp:inline distT="0" distB="0" distL="0" distR="0" wp14:anchorId="1A612286" wp14:editId="1B763F88">
            <wp:extent cx="1780952" cy="179047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0952" cy="1790476"/>
                    </a:xfrm>
                    <a:prstGeom prst="rect">
                      <a:avLst/>
                    </a:prstGeom>
                  </pic:spPr>
                </pic:pic>
              </a:graphicData>
            </a:graphic>
          </wp:inline>
        </w:drawing>
      </w:r>
    </w:p>
    <w:p w14:paraId="6734C3DB" w14:textId="44B5F5B9" w:rsidR="00C149FF" w:rsidRPr="00A217D8" w:rsidRDefault="00C149FF" w:rsidP="00FD4DC2">
      <w:pPr>
        <w:ind w:firstLine="420"/>
        <w:rPr>
          <w:rFonts w:ascii="宋体" w:hAnsi="宋体" w:hint="eastAsia"/>
          <w:sz w:val="24"/>
        </w:rPr>
      </w:pPr>
      <w:r w:rsidRPr="00A217D8">
        <w:rPr>
          <w:rFonts w:ascii="宋体" w:hAnsi="宋体" w:hint="eastAsia"/>
          <w:sz w:val="24"/>
        </w:rPr>
        <w:t>深度优先搜索是完全可以避免环路与“孤立区域”的。图论中生成树的算法也可以采用深度优先搜索，这里产生的迷宫本质上也可以看作是一棵生成树。</w:t>
      </w:r>
    </w:p>
    <w:p w14:paraId="3D95BC6A" w14:textId="66B4E4AF" w:rsidR="00C149FF" w:rsidRPr="00A217D8" w:rsidRDefault="00C149FF" w:rsidP="00C149FF">
      <w:pPr>
        <w:rPr>
          <w:rFonts w:ascii="宋体" w:hAnsi="宋体" w:hint="eastAsia"/>
          <w:sz w:val="24"/>
        </w:rPr>
      </w:pPr>
      <w:r w:rsidRPr="00A217D8">
        <w:rPr>
          <w:rFonts w:ascii="宋体" w:hAnsi="宋体" w:hint="eastAsia"/>
          <w:sz w:val="24"/>
        </w:rPr>
        <w:t>生成树有几条重要的性质</w:t>
      </w:r>
    </w:p>
    <w:p w14:paraId="61A41D74" w14:textId="3E2D30C6" w:rsidR="00C149FF" w:rsidRPr="00A217D8" w:rsidRDefault="00C149FF" w:rsidP="00C149FF">
      <w:pPr>
        <w:rPr>
          <w:rFonts w:ascii="宋体" w:hAnsi="宋体" w:hint="eastAsia"/>
          <w:sz w:val="24"/>
        </w:rPr>
      </w:pPr>
      <w:r w:rsidRPr="00A217D8">
        <w:rPr>
          <w:rFonts w:ascii="宋体" w:hAnsi="宋体" w:hint="eastAsia"/>
          <w:sz w:val="24"/>
        </w:rPr>
        <w:t>1、包含所有节点，迷宫中所有的单元格都会被搜索</w:t>
      </w:r>
    </w:p>
    <w:p w14:paraId="691F5840" w14:textId="726595B5" w:rsidR="00C149FF" w:rsidRPr="00A217D8" w:rsidRDefault="00C149FF" w:rsidP="00C149FF">
      <w:pPr>
        <w:rPr>
          <w:rFonts w:ascii="宋体" w:hAnsi="宋体" w:hint="eastAsia"/>
          <w:sz w:val="24"/>
        </w:rPr>
      </w:pPr>
      <w:r w:rsidRPr="00A217D8">
        <w:rPr>
          <w:rFonts w:ascii="宋体" w:hAnsi="宋体" w:hint="eastAsia"/>
          <w:sz w:val="24"/>
        </w:rPr>
        <w:t>2、树不存在环，所以迷宫也不会产生环路</w:t>
      </w:r>
    </w:p>
    <w:p w14:paraId="1D99DD22" w14:textId="6B929B88" w:rsidR="00C149FF" w:rsidRPr="00A217D8" w:rsidRDefault="00C149FF" w:rsidP="00C149FF">
      <w:pPr>
        <w:rPr>
          <w:rFonts w:ascii="宋体" w:hAnsi="宋体" w:hint="eastAsia"/>
          <w:sz w:val="24"/>
        </w:rPr>
      </w:pPr>
      <w:r w:rsidRPr="00A217D8">
        <w:rPr>
          <w:rFonts w:ascii="宋体" w:hAnsi="宋体" w:hint="eastAsia"/>
          <w:sz w:val="24"/>
        </w:rPr>
        <w:t>3、树是连通图，因此用DFS产生的迷宫不会产生“孤立区域”</w:t>
      </w:r>
    </w:p>
    <w:p w14:paraId="32C51906" w14:textId="1ED54B5F" w:rsidR="00C149FF" w:rsidRPr="00A217D8" w:rsidRDefault="00C149FF" w:rsidP="00C149FF">
      <w:pPr>
        <w:rPr>
          <w:rFonts w:ascii="宋体" w:hAnsi="宋体"/>
          <w:sz w:val="24"/>
        </w:rPr>
      </w:pPr>
      <w:r w:rsidRPr="00A217D8">
        <w:rPr>
          <w:rFonts w:ascii="宋体" w:hAnsi="宋体" w:hint="eastAsia"/>
          <w:sz w:val="24"/>
        </w:rPr>
        <w:t>4、任意两节点都有通路，在迷宫中起点终点随意摆放都会有解</w:t>
      </w:r>
    </w:p>
    <w:p w14:paraId="77B95127" w14:textId="77777777" w:rsidR="00C149FF" w:rsidRDefault="00C149FF" w:rsidP="00C149FF">
      <w:pPr>
        <w:rPr>
          <w:rFonts w:hint="eastAsia"/>
        </w:rPr>
      </w:pPr>
    </w:p>
    <w:p w14:paraId="08BED167" w14:textId="739B3368" w:rsidR="0014287B" w:rsidRDefault="00C149FF" w:rsidP="00752F06">
      <w:pPr>
        <w:jc w:val="left"/>
      </w:pPr>
      <w:r>
        <w:rPr>
          <w:rFonts w:hint="eastAsia"/>
        </w:rPr>
        <w:t>自我实现生成效果展示</w:t>
      </w:r>
      <w:r w:rsidR="00752F06">
        <w:rPr>
          <w:rFonts w:hint="eastAsia"/>
        </w:rPr>
        <w:t>（代码详见代码包</w:t>
      </w:r>
      <w:proofErr w:type="spellStart"/>
      <w:r w:rsidR="00752F06">
        <w:rPr>
          <w:rFonts w:hint="eastAsia"/>
        </w:rPr>
        <w:t>DfsMap</w:t>
      </w:r>
      <w:proofErr w:type="spellEnd"/>
      <w:r w:rsidR="00752F06">
        <w:rPr>
          <w:rFonts w:hint="eastAsia"/>
        </w:rPr>
        <w:t>包中）</w:t>
      </w:r>
      <w:r>
        <w:rPr>
          <w:rFonts w:hint="eastAsia"/>
        </w:rPr>
        <w:t>：</w:t>
      </w:r>
      <w:r w:rsidR="00752F06">
        <w:rPr>
          <w:noProof/>
        </w:rPr>
        <w:drawing>
          <wp:inline distT="0" distB="0" distL="0" distR="0" wp14:anchorId="1BB98014" wp14:editId="165CB6FD">
            <wp:extent cx="5029200" cy="4857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4857750"/>
                    </a:xfrm>
                    <a:prstGeom prst="rect">
                      <a:avLst/>
                    </a:prstGeom>
                  </pic:spPr>
                </pic:pic>
              </a:graphicData>
            </a:graphic>
          </wp:inline>
        </w:drawing>
      </w:r>
    </w:p>
    <w:p w14:paraId="24101C76" w14:textId="006F178E" w:rsidR="00752F06" w:rsidRDefault="001E6627" w:rsidP="00752F06">
      <w:pPr>
        <w:pStyle w:val="af5"/>
        <w:jc w:val="left"/>
        <w:rPr>
          <w:rFonts w:ascii="黑体" w:eastAsia="黑体" w:hAnsi="黑体"/>
          <w:sz w:val="30"/>
          <w:szCs w:val="30"/>
          <w:shd w:val="clear" w:color="auto" w:fill="FFFFFF"/>
        </w:rPr>
      </w:pPr>
      <w:bookmarkStart w:id="10" w:name="_Toc106805707"/>
      <w:r>
        <w:rPr>
          <w:rFonts w:ascii="黑体" w:eastAsia="黑体" w:hAnsi="黑体"/>
          <w:sz w:val="30"/>
          <w:szCs w:val="30"/>
        </w:rPr>
        <w:lastRenderedPageBreak/>
        <w:t>2</w:t>
      </w:r>
      <w:r w:rsidR="00752F06" w:rsidRPr="00752F06">
        <w:rPr>
          <w:rFonts w:ascii="黑体" w:eastAsia="黑体" w:hAnsi="黑体"/>
          <w:sz w:val="30"/>
          <w:szCs w:val="30"/>
        </w:rPr>
        <w:t xml:space="preserve">.2.1 </w:t>
      </w:r>
      <w:r w:rsidR="00752F06" w:rsidRPr="00752F06">
        <w:rPr>
          <w:rFonts w:ascii="黑体" w:eastAsia="黑体" w:hAnsi="黑体"/>
          <w:sz w:val="30"/>
          <w:szCs w:val="30"/>
          <w:shd w:val="clear" w:color="auto" w:fill="FFFFFF"/>
        </w:rPr>
        <w:t>随机Prim算法，让我想起了最小生成树的Prim算法</w:t>
      </w:r>
      <w:bookmarkEnd w:id="10"/>
    </w:p>
    <w:p w14:paraId="7D67D044" w14:textId="621DBAF2" w:rsidR="00752F06" w:rsidRPr="00A217D8" w:rsidRDefault="00130F98" w:rsidP="00FD4DC2">
      <w:pPr>
        <w:ind w:firstLine="420"/>
        <w:rPr>
          <w:rFonts w:ascii="宋体" w:hAnsi="宋体" w:cs="Tahoma"/>
          <w:color w:val="333333"/>
          <w:sz w:val="24"/>
          <w:shd w:val="clear" w:color="auto" w:fill="FFFFFF"/>
        </w:rPr>
      </w:pPr>
      <w:r w:rsidRPr="00A217D8">
        <w:rPr>
          <w:rFonts w:ascii="宋体" w:hAnsi="宋体" w:cs="Tahoma"/>
          <w:color w:val="333333"/>
          <w:sz w:val="24"/>
          <w:shd w:val="clear" w:color="auto" w:fill="FFFFFF"/>
        </w:rPr>
        <w:t>随机Prim算法生成的迷宫岔路较多，整体上较为自然而又复杂</w:t>
      </w:r>
      <w:r w:rsidRPr="00A217D8">
        <w:rPr>
          <w:rFonts w:ascii="宋体" w:hAnsi="宋体" w:cs="Tahoma" w:hint="eastAsia"/>
          <w:color w:val="333333"/>
          <w:sz w:val="24"/>
          <w:shd w:val="clear" w:color="auto" w:fill="FFFFFF"/>
        </w:rPr>
        <w:t>。</w:t>
      </w:r>
    </w:p>
    <w:p w14:paraId="3E2767AA" w14:textId="77777777" w:rsidR="00FD4DC2" w:rsidRPr="00A217D8" w:rsidRDefault="00FD4DC2" w:rsidP="00FD4DC2">
      <w:pPr>
        <w:rPr>
          <w:rFonts w:ascii="宋体" w:hAnsi="宋体" w:hint="eastAsia"/>
          <w:sz w:val="24"/>
        </w:rPr>
      </w:pPr>
      <w:r w:rsidRPr="00A217D8">
        <w:rPr>
          <w:rFonts w:ascii="宋体" w:hAnsi="宋体" w:hint="eastAsia"/>
          <w:sz w:val="24"/>
        </w:rPr>
        <w:t>1.让迷宫全是墙.</w:t>
      </w:r>
    </w:p>
    <w:p w14:paraId="08C0AAF8" w14:textId="77777777" w:rsidR="00FD4DC2" w:rsidRPr="00A217D8" w:rsidRDefault="00FD4DC2" w:rsidP="00FD4DC2">
      <w:pPr>
        <w:rPr>
          <w:rFonts w:ascii="宋体" w:hAnsi="宋体" w:hint="eastAsia"/>
          <w:sz w:val="24"/>
        </w:rPr>
      </w:pPr>
      <w:r w:rsidRPr="00A217D8">
        <w:rPr>
          <w:rFonts w:ascii="宋体" w:hAnsi="宋体" w:hint="eastAsia"/>
          <w:sz w:val="24"/>
        </w:rPr>
        <w:t>2.选一个单元格作为迷宫的通路，然后把它的邻墙放入列表</w:t>
      </w:r>
    </w:p>
    <w:p w14:paraId="626BA723" w14:textId="77777777" w:rsidR="00FD4DC2" w:rsidRPr="00A217D8" w:rsidRDefault="00FD4DC2" w:rsidP="00FD4DC2">
      <w:pPr>
        <w:rPr>
          <w:rFonts w:ascii="宋体" w:hAnsi="宋体" w:hint="eastAsia"/>
          <w:sz w:val="24"/>
        </w:rPr>
      </w:pPr>
      <w:r w:rsidRPr="00A217D8">
        <w:rPr>
          <w:rFonts w:ascii="宋体" w:hAnsi="宋体" w:hint="eastAsia"/>
          <w:sz w:val="24"/>
        </w:rPr>
        <w:t>3.当列表里还有墙时</w:t>
      </w:r>
    </w:p>
    <w:p w14:paraId="56F7C8A6" w14:textId="77777777" w:rsidR="00FD4DC2" w:rsidRPr="00A217D8" w:rsidRDefault="00FD4DC2" w:rsidP="00FD4DC2">
      <w:pPr>
        <w:rPr>
          <w:rFonts w:ascii="宋体" w:hAnsi="宋体" w:hint="eastAsia"/>
          <w:sz w:val="24"/>
        </w:rPr>
      </w:pPr>
      <w:r w:rsidRPr="00A217D8">
        <w:rPr>
          <w:rFonts w:ascii="宋体" w:hAnsi="宋体" w:hint="eastAsia"/>
          <w:sz w:val="24"/>
        </w:rPr>
        <w:tab/>
        <w:t>1.从列表里随机选一个墙，如果这面墙分隔的两个单元格只有一个单元格被访问过</w:t>
      </w:r>
    </w:p>
    <w:p w14:paraId="7AD96776" w14:textId="77777777" w:rsidR="00FD4DC2" w:rsidRPr="00A217D8" w:rsidRDefault="00FD4DC2" w:rsidP="00FD4DC2">
      <w:pPr>
        <w:rPr>
          <w:rFonts w:ascii="宋体" w:hAnsi="宋体" w:hint="eastAsia"/>
          <w:sz w:val="24"/>
        </w:rPr>
      </w:pPr>
      <w:r w:rsidRPr="00A217D8">
        <w:rPr>
          <w:rFonts w:ascii="宋体" w:hAnsi="宋体" w:hint="eastAsia"/>
          <w:sz w:val="24"/>
        </w:rPr>
        <w:tab/>
      </w:r>
      <w:r w:rsidRPr="00A217D8">
        <w:rPr>
          <w:rFonts w:ascii="宋体" w:hAnsi="宋体" w:hint="eastAsia"/>
          <w:sz w:val="24"/>
        </w:rPr>
        <w:tab/>
        <w:t>1.那就从列表里移除这面墙，即把墙打通，让</w:t>
      </w:r>
      <w:proofErr w:type="gramStart"/>
      <w:r w:rsidRPr="00A217D8">
        <w:rPr>
          <w:rFonts w:ascii="宋体" w:hAnsi="宋体" w:hint="eastAsia"/>
          <w:sz w:val="24"/>
        </w:rPr>
        <w:t>未访问</w:t>
      </w:r>
      <w:proofErr w:type="gramEnd"/>
      <w:r w:rsidRPr="00A217D8">
        <w:rPr>
          <w:rFonts w:ascii="宋体" w:hAnsi="宋体" w:hint="eastAsia"/>
          <w:sz w:val="24"/>
        </w:rPr>
        <w:t>的单元格成为迷宫的通路</w:t>
      </w:r>
    </w:p>
    <w:p w14:paraId="01630DEF" w14:textId="77777777" w:rsidR="00FD4DC2" w:rsidRPr="00A217D8" w:rsidRDefault="00FD4DC2" w:rsidP="00FD4DC2">
      <w:pPr>
        <w:rPr>
          <w:rFonts w:ascii="宋体" w:hAnsi="宋体" w:hint="eastAsia"/>
          <w:sz w:val="24"/>
        </w:rPr>
      </w:pPr>
      <w:r w:rsidRPr="00A217D8">
        <w:rPr>
          <w:rFonts w:ascii="宋体" w:hAnsi="宋体" w:hint="eastAsia"/>
          <w:sz w:val="24"/>
        </w:rPr>
        <w:tab/>
      </w:r>
      <w:r w:rsidRPr="00A217D8">
        <w:rPr>
          <w:rFonts w:ascii="宋体" w:hAnsi="宋体" w:hint="eastAsia"/>
          <w:sz w:val="24"/>
        </w:rPr>
        <w:tab/>
        <w:t>2.把这个格子的</w:t>
      </w:r>
      <w:proofErr w:type="gramStart"/>
      <w:r w:rsidRPr="00A217D8">
        <w:rPr>
          <w:rFonts w:ascii="宋体" w:hAnsi="宋体" w:hint="eastAsia"/>
          <w:sz w:val="24"/>
        </w:rPr>
        <w:t>墙加入</w:t>
      </w:r>
      <w:proofErr w:type="gramEnd"/>
      <w:r w:rsidRPr="00A217D8">
        <w:rPr>
          <w:rFonts w:ascii="宋体" w:hAnsi="宋体" w:hint="eastAsia"/>
          <w:sz w:val="24"/>
        </w:rPr>
        <w:t>列表</w:t>
      </w:r>
    </w:p>
    <w:p w14:paraId="501A4B3C" w14:textId="77777777" w:rsidR="00FD4DC2" w:rsidRPr="00A217D8" w:rsidRDefault="00FD4DC2" w:rsidP="00FD4DC2">
      <w:pPr>
        <w:rPr>
          <w:rFonts w:ascii="宋体" w:hAnsi="宋体" w:hint="eastAsia"/>
          <w:sz w:val="24"/>
        </w:rPr>
      </w:pPr>
      <w:r w:rsidRPr="00A217D8">
        <w:rPr>
          <w:rFonts w:ascii="宋体" w:hAnsi="宋体" w:hint="eastAsia"/>
          <w:sz w:val="24"/>
        </w:rPr>
        <w:tab/>
        <w:t>2.如果墙两面的单元格都已经被访问过，那就从列表里移除这面墙</w:t>
      </w:r>
    </w:p>
    <w:p w14:paraId="1BC52C98" w14:textId="77777777" w:rsidR="00FD4DC2" w:rsidRPr="00A217D8" w:rsidRDefault="00FD4DC2" w:rsidP="00FD4DC2">
      <w:pPr>
        <w:rPr>
          <w:rFonts w:ascii="宋体" w:hAnsi="宋体" w:hint="eastAsia"/>
          <w:sz w:val="24"/>
        </w:rPr>
      </w:pPr>
      <w:r w:rsidRPr="00A217D8">
        <w:rPr>
          <w:rFonts w:ascii="宋体" w:hAnsi="宋体" w:hint="eastAsia"/>
          <w:sz w:val="24"/>
        </w:rPr>
        <w:t>在操作过程中，如果把墙放到列表中，比较复杂，维基里面提到了改进策略：</w:t>
      </w:r>
    </w:p>
    <w:p w14:paraId="557C198A" w14:textId="0527D3EC" w:rsidR="00FD4DC2" w:rsidRPr="00A217D8" w:rsidRDefault="00FD4DC2" w:rsidP="00FD4DC2">
      <w:pPr>
        <w:ind w:firstLine="420"/>
        <w:rPr>
          <w:rFonts w:ascii="宋体" w:hAnsi="宋体" w:hint="eastAsia"/>
          <w:sz w:val="24"/>
        </w:rPr>
      </w:pPr>
      <w:r w:rsidRPr="00A217D8">
        <w:rPr>
          <w:rFonts w:ascii="宋体" w:hAnsi="宋体" w:hint="eastAsia"/>
          <w:sz w:val="24"/>
        </w:rPr>
        <w:t>我们可以维护一个迷宫单元格的列表，而不是边的列表。在这个迷宫单元格列表里面存放了</w:t>
      </w:r>
      <w:proofErr w:type="gramStart"/>
      <w:r w:rsidRPr="00A217D8">
        <w:rPr>
          <w:rFonts w:ascii="宋体" w:hAnsi="宋体" w:hint="eastAsia"/>
          <w:sz w:val="24"/>
        </w:rPr>
        <w:t>未访问</w:t>
      </w:r>
      <w:proofErr w:type="gramEnd"/>
      <w:r w:rsidRPr="00A217D8">
        <w:rPr>
          <w:rFonts w:ascii="宋体" w:hAnsi="宋体" w:hint="eastAsia"/>
          <w:sz w:val="24"/>
        </w:rPr>
        <w:t>的单元格，我们在单元格列表中随机挑选一个单元格，如果这个单元格有多面墙联系着已存在的迷宫通路，我们就随机选择</w:t>
      </w:r>
      <w:proofErr w:type="gramStart"/>
      <w:r w:rsidRPr="00A217D8">
        <w:rPr>
          <w:rFonts w:ascii="宋体" w:hAnsi="宋体" w:hint="eastAsia"/>
          <w:sz w:val="24"/>
        </w:rPr>
        <w:t>一</w:t>
      </w:r>
      <w:proofErr w:type="gramEnd"/>
      <w:r w:rsidRPr="00A217D8">
        <w:rPr>
          <w:rFonts w:ascii="宋体" w:hAnsi="宋体" w:hint="eastAsia"/>
          <w:sz w:val="24"/>
        </w:rPr>
        <w:t>面墙打通。这会比基于边的版本分支稍微多一点。</w:t>
      </w:r>
    </w:p>
    <w:p w14:paraId="1234E9AC" w14:textId="77777777" w:rsidR="00FD4DC2" w:rsidRPr="00A217D8" w:rsidRDefault="00FD4DC2" w:rsidP="00FD4DC2">
      <w:pPr>
        <w:ind w:firstLine="420"/>
        <w:jc w:val="left"/>
        <w:rPr>
          <w:rFonts w:ascii="宋体" w:hAnsi="宋体"/>
          <w:sz w:val="24"/>
        </w:rPr>
      </w:pPr>
      <w:r w:rsidRPr="00A217D8">
        <w:rPr>
          <w:rFonts w:ascii="宋体" w:hAnsi="宋体" w:hint="eastAsia"/>
          <w:sz w:val="24"/>
        </w:rPr>
        <w:t>相对于深度优先的算法，Prim随机算法不是优先选择最近选中的单元格，而是随机的从所有的列表中的单元格进行选择，新加入的单元格和</w:t>
      </w:r>
      <w:proofErr w:type="gramStart"/>
      <w:r w:rsidRPr="00A217D8">
        <w:rPr>
          <w:rFonts w:ascii="宋体" w:hAnsi="宋体" w:hint="eastAsia"/>
          <w:sz w:val="24"/>
        </w:rPr>
        <w:t>旧加入</w:t>
      </w:r>
      <w:proofErr w:type="gramEnd"/>
      <w:r w:rsidRPr="00A217D8">
        <w:rPr>
          <w:rFonts w:ascii="宋体" w:hAnsi="宋体" w:hint="eastAsia"/>
          <w:sz w:val="24"/>
        </w:rPr>
        <w:t>的单元格同样概率会被选择，新加入的单元格没有</w:t>
      </w:r>
      <w:proofErr w:type="gramStart"/>
      <w:r w:rsidRPr="00A217D8">
        <w:rPr>
          <w:rFonts w:ascii="宋体" w:hAnsi="宋体" w:hint="eastAsia"/>
          <w:sz w:val="24"/>
        </w:rPr>
        <w:t>有</w:t>
      </w:r>
      <w:proofErr w:type="gramEnd"/>
      <w:r w:rsidRPr="00A217D8">
        <w:rPr>
          <w:rFonts w:ascii="宋体" w:hAnsi="宋体" w:hint="eastAsia"/>
          <w:sz w:val="24"/>
        </w:rPr>
        <w:t>优先权。因此其分支更多，生成的迷宫更复杂，难度更大，也更自然。生成的迷宫如图所示</w:t>
      </w:r>
      <w:r w:rsidRPr="00A217D8">
        <w:rPr>
          <w:rFonts w:ascii="宋体" w:hAnsi="宋体" w:hint="eastAsia"/>
          <w:sz w:val="24"/>
        </w:rPr>
        <w:t>（生成代码详见</w:t>
      </w:r>
      <w:proofErr w:type="spellStart"/>
      <w:r w:rsidRPr="00A217D8">
        <w:rPr>
          <w:rFonts w:ascii="宋体" w:hAnsi="宋体" w:hint="eastAsia"/>
          <w:sz w:val="24"/>
        </w:rPr>
        <w:t>RadomMap</w:t>
      </w:r>
      <w:proofErr w:type="spellEnd"/>
      <w:r w:rsidRPr="00A217D8">
        <w:rPr>
          <w:rFonts w:ascii="宋体" w:hAnsi="宋体" w:hint="eastAsia"/>
          <w:sz w:val="24"/>
        </w:rPr>
        <w:t>包）</w:t>
      </w:r>
      <w:r w:rsidRPr="00A217D8">
        <w:rPr>
          <w:rFonts w:ascii="宋体" w:hAnsi="宋体" w:hint="eastAsia"/>
          <w:sz w:val="24"/>
        </w:rPr>
        <w:t>：</w:t>
      </w:r>
    </w:p>
    <w:p w14:paraId="02581E94" w14:textId="77777777" w:rsidR="00FD4DC2" w:rsidRDefault="00FD4DC2" w:rsidP="00FD4DC2">
      <w:pPr>
        <w:ind w:firstLine="420"/>
        <w:jc w:val="left"/>
        <w:rPr>
          <w:noProof/>
        </w:rPr>
      </w:pPr>
      <w:r>
        <w:rPr>
          <w:rFonts w:ascii="黑体" w:eastAsia="黑体" w:hAnsi="黑体" w:hint="eastAsia"/>
          <w:sz w:val="24"/>
        </w:rPr>
        <w:t>生成中：</w:t>
      </w:r>
      <w:r w:rsidRPr="00FD4DC2">
        <w:rPr>
          <w:noProof/>
        </w:rPr>
        <w:t xml:space="preserve"> </w:t>
      </w:r>
      <w:r>
        <w:rPr>
          <w:noProof/>
        </w:rPr>
        <w:drawing>
          <wp:inline distT="0" distB="0" distL="0" distR="0" wp14:anchorId="42D79F24" wp14:editId="28BC87BF">
            <wp:extent cx="5219700" cy="4638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4638675"/>
                    </a:xfrm>
                    <a:prstGeom prst="rect">
                      <a:avLst/>
                    </a:prstGeom>
                  </pic:spPr>
                </pic:pic>
              </a:graphicData>
            </a:graphic>
          </wp:inline>
        </w:drawing>
      </w:r>
    </w:p>
    <w:p w14:paraId="14ECACDC" w14:textId="656E90DC" w:rsidR="00FD4DC2" w:rsidRDefault="00FD4DC2" w:rsidP="00FD4DC2">
      <w:pPr>
        <w:ind w:firstLine="420"/>
        <w:jc w:val="left"/>
        <w:rPr>
          <w:noProof/>
        </w:rPr>
      </w:pPr>
      <w:r>
        <w:rPr>
          <w:rFonts w:hint="eastAsia"/>
          <w:noProof/>
        </w:rPr>
        <w:lastRenderedPageBreak/>
        <w:t>生成结束：</w:t>
      </w:r>
      <w:r>
        <w:rPr>
          <w:noProof/>
        </w:rPr>
        <w:drawing>
          <wp:inline distT="0" distB="0" distL="0" distR="0" wp14:anchorId="3B42C3A7" wp14:editId="6A1783B3">
            <wp:extent cx="6030595" cy="619887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0595" cy="6198870"/>
                    </a:xfrm>
                    <a:prstGeom prst="rect">
                      <a:avLst/>
                    </a:prstGeom>
                  </pic:spPr>
                </pic:pic>
              </a:graphicData>
            </a:graphic>
          </wp:inline>
        </w:drawing>
      </w:r>
    </w:p>
    <w:p w14:paraId="5DB82475" w14:textId="32F6B894" w:rsidR="00FD4DC2" w:rsidRPr="00A217D8" w:rsidRDefault="001E6627" w:rsidP="00FD4DC2">
      <w:pPr>
        <w:ind w:firstLine="420"/>
        <w:jc w:val="left"/>
        <w:rPr>
          <w:rFonts w:ascii="黑体" w:eastAsia="黑体" w:hAnsi="黑体" w:hint="eastAsia"/>
          <w:b/>
          <w:bCs/>
          <w:sz w:val="30"/>
          <w:szCs w:val="30"/>
        </w:rPr>
      </w:pPr>
      <w:r>
        <w:rPr>
          <w:rFonts w:ascii="黑体" w:eastAsia="黑体" w:hAnsi="黑体"/>
          <w:b/>
          <w:bCs/>
          <w:noProof/>
          <w:sz w:val="30"/>
          <w:szCs w:val="30"/>
        </w:rPr>
        <w:t>2</w:t>
      </w:r>
      <w:r w:rsidR="00FD4DC2" w:rsidRPr="00A217D8">
        <w:rPr>
          <w:rFonts w:ascii="黑体" w:eastAsia="黑体" w:hAnsi="黑体"/>
          <w:b/>
          <w:bCs/>
          <w:noProof/>
          <w:sz w:val="30"/>
          <w:szCs w:val="30"/>
        </w:rPr>
        <w:t>.3.1</w:t>
      </w:r>
      <w:r w:rsidR="00A217D8" w:rsidRPr="00A217D8">
        <w:rPr>
          <w:rFonts w:ascii="黑体" w:eastAsia="黑体" w:hAnsi="黑体"/>
          <w:b/>
          <w:bCs/>
          <w:noProof/>
          <w:sz w:val="30"/>
          <w:szCs w:val="30"/>
        </w:rPr>
        <w:t xml:space="preserve"> </w:t>
      </w:r>
      <w:r w:rsidR="00A217D8" w:rsidRPr="00A217D8">
        <w:rPr>
          <w:rFonts w:ascii="黑体" w:eastAsia="黑体" w:hAnsi="黑体" w:hint="eastAsia"/>
          <w:b/>
          <w:bCs/>
          <w:color w:val="4D4D4D"/>
          <w:sz w:val="30"/>
          <w:szCs w:val="30"/>
          <w:shd w:val="clear" w:color="auto" w:fill="FFFFFF"/>
        </w:rPr>
        <w:t>Recursive division （递归分割算法）</w:t>
      </w:r>
    </w:p>
    <w:p w14:paraId="2999C51C" w14:textId="335ECEB7" w:rsidR="00FD4DC2" w:rsidRDefault="00A217D8" w:rsidP="005A7840">
      <w:pPr>
        <w:ind w:firstLine="420"/>
        <w:jc w:val="left"/>
        <w:rPr>
          <w:rFonts w:ascii="Tahoma" w:hAnsi="Tahoma" w:cs="Tahoma"/>
          <w:color w:val="333333"/>
          <w:sz w:val="24"/>
          <w:shd w:val="clear" w:color="auto" w:fill="FFFFFF"/>
        </w:rPr>
      </w:pPr>
      <w:r w:rsidRPr="00A217D8">
        <w:rPr>
          <w:rFonts w:ascii="Tahoma" w:hAnsi="Tahoma" w:cs="Tahoma"/>
          <w:color w:val="333333"/>
          <w:sz w:val="24"/>
          <w:shd w:val="clear" w:color="auto" w:fill="FFFFFF"/>
        </w:rPr>
        <w:t>最后是递归分割，递归分割法生成的迷宫较为简单，有点像四叉树，直路多且</w:t>
      </w:r>
      <w:proofErr w:type="gramStart"/>
      <w:r w:rsidRPr="00A217D8">
        <w:rPr>
          <w:rFonts w:ascii="Tahoma" w:hAnsi="Tahoma" w:cs="Tahoma"/>
          <w:color w:val="333333"/>
          <w:sz w:val="24"/>
          <w:shd w:val="clear" w:color="auto" w:fill="FFFFFF"/>
        </w:rPr>
        <w:t>不</w:t>
      </w:r>
      <w:proofErr w:type="gramEnd"/>
      <w:r w:rsidRPr="00A217D8">
        <w:rPr>
          <w:rFonts w:ascii="Tahoma" w:hAnsi="Tahoma" w:cs="Tahoma"/>
          <w:color w:val="333333"/>
          <w:sz w:val="24"/>
          <w:shd w:val="clear" w:color="auto" w:fill="FFFFFF"/>
        </w:rPr>
        <w:t>扭曲。通俗的说，就是把空间用十字分成四个子空间，然后在三面墙上挖洞（为了确保连通），之后对每个子空间继续做这件事直到空间不足以继续分割为止。此算法</w:t>
      </w:r>
      <w:proofErr w:type="gramStart"/>
      <w:r w:rsidRPr="00A217D8">
        <w:rPr>
          <w:rFonts w:ascii="Tahoma" w:hAnsi="Tahoma" w:cs="Tahoma"/>
          <w:color w:val="333333"/>
          <w:sz w:val="24"/>
          <w:shd w:val="clear" w:color="auto" w:fill="FFFFFF"/>
        </w:rPr>
        <w:t>十分</w:t>
      </w:r>
      <w:proofErr w:type="gramEnd"/>
      <w:r w:rsidRPr="00A217D8">
        <w:rPr>
          <w:rFonts w:ascii="Tahoma" w:hAnsi="Tahoma" w:cs="Tahoma"/>
          <w:color w:val="333333"/>
          <w:sz w:val="24"/>
          <w:shd w:val="clear" w:color="auto" w:fill="FFFFFF"/>
        </w:rPr>
        <w:t>高效。</w:t>
      </w:r>
      <w:r>
        <w:rPr>
          <w:rFonts w:ascii="Tahoma" w:hAnsi="Tahoma" w:cs="Tahoma" w:hint="eastAsia"/>
          <w:color w:val="333333"/>
          <w:sz w:val="24"/>
          <w:shd w:val="clear" w:color="auto" w:fill="FFFFFF"/>
        </w:rPr>
        <w:t>效果图是如下</w:t>
      </w:r>
      <w:r w:rsidR="005A7840">
        <w:rPr>
          <w:rFonts w:ascii="Tahoma" w:hAnsi="Tahoma" w:cs="Tahoma" w:hint="eastAsia"/>
          <w:color w:val="333333"/>
          <w:sz w:val="24"/>
          <w:shd w:val="clear" w:color="auto" w:fill="FFFFFF"/>
        </w:rPr>
        <w:t>（代码详见</w:t>
      </w:r>
      <w:r w:rsidR="005A7840">
        <w:rPr>
          <w:rFonts w:ascii="Tahoma" w:hAnsi="Tahoma" w:cs="Tahoma" w:hint="eastAsia"/>
          <w:color w:val="333333"/>
          <w:sz w:val="24"/>
          <w:shd w:val="clear" w:color="auto" w:fill="FFFFFF"/>
        </w:rPr>
        <w:t>Ra</w:t>
      </w:r>
      <w:r w:rsidR="005A7840">
        <w:rPr>
          <w:rFonts w:ascii="Tahoma" w:hAnsi="Tahoma" w:cs="Tahoma"/>
          <w:color w:val="333333"/>
          <w:sz w:val="24"/>
          <w:shd w:val="clear" w:color="auto" w:fill="FFFFFF"/>
        </w:rPr>
        <w:t>domMap3</w:t>
      </w:r>
      <w:r w:rsidR="005A7840">
        <w:rPr>
          <w:rFonts w:ascii="Tahoma" w:hAnsi="Tahoma" w:cs="Tahoma" w:hint="eastAsia"/>
          <w:color w:val="333333"/>
          <w:sz w:val="24"/>
          <w:shd w:val="clear" w:color="auto" w:fill="FFFFFF"/>
        </w:rPr>
        <w:t>包）</w:t>
      </w:r>
      <w:r>
        <w:rPr>
          <w:rFonts w:ascii="Tahoma" w:hAnsi="Tahoma" w:cs="Tahoma" w:hint="eastAsia"/>
          <w:color w:val="333333"/>
          <w:sz w:val="24"/>
          <w:shd w:val="clear" w:color="auto" w:fill="FFFFFF"/>
        </w:rPr>
        <w:t>：</w:t>
      </w:r>
      <w:r w:rsidR="005A7840">
        <w:rPr>
          <w:noProof/>
        </w:rPr>
        <w:lastRenderedPageBreak/>
        <w:drawing>
          <wp:inline distT="0" distB="0" distL="0" distR="0" wp14:anchorId="03017863" wp14:editId="14D4E015">
            <wp:extent cx="6030595" cy="619887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0595" cy="6198870"/>
                    </a:xfrm>
                    <a:prstGeom prst="rect">
                      <a:avLst/>
                    </a:prstGeom>
                  </pic:spPr>
                </pic:pic>
              </a:graphicData>
            </a:graphic>
          </wp:inline>
        </w:drawing>
      </w:r>
    </w:p>
    <w:p w14:paraId="572D20F7" w14:textId="4FD21813" w:rsidR="005A7840" w:rsidRDefault="001E6627" w:rsidP="005A7840">
      <w:pPr>
        <w:pStyle w:val="1"/>
        <w:jc w:val="center"/>
        <w:rPr>
          <w:rFonts w:ascii="黑体" w:eastAsia="黑体" w:hAnsi="黑体"/>
          <w:sz w:val="32"/>
          <w:szCs w:val="32"/>
          <w:shd w:val="clear" w:color="auto" w:fill="FFFFFF"/>
        </w:rPr>
      </w:pPr>
      <w:bookmarkStart w:id="11" w:name="_Toc106805708"/>
      <w:r>
        <w:rPr>
          <w:rFonts w:ascii="黑体" w:eastAsia="黑体" w:hAnsi="黑体" w:hint="eastAsia"/>
          <w:sz w:val="32"/>
          <w:szCs w:val="32"/>
          <w:shd w:val="clear" w:color="auto" w:fill="FFFFFF"/>
        </w:rPr>
        <w:t>三</w:t>
      </w:r>
      <w:r w:rsidR="005A7840" w:rsidRPr="005A7840">
        <w:rPr>
          <w:rFonts w:ascii="黑体" w:eastAsia="黑体" w:hAnsi="黑体" w:hint="eastAsia"/>
          <w:sz w:val="32"/>
          <w:szCs w:val="32"/>
          <w:shd w:val="clear" w:color="auto" w:fill="FFFFFF"/>
        </w:rPr>
        <w:t>．迷宫寻路</w:t>
      </w:r>
      <w:bookmarkEnd w:id="11"/>
    </w:p>
    <w:p w14:paraId="421187DB" w14:textId="3661292B" w:rsidR="005A7840" w:rsidRDefault="003833E5" w:rsidP="008B08C8">
      <w:pPr>
        <w:pStyle w:val="af5"/>
        <w:jc w:val="left"/>
      </w:pPr>
      <w:bookmarkStart w:id="12" w:name="_Toc106805709"/>
      <w:r>
        <w:t>3</w:t>
      </w:r>
      <w:r w:rsidR="005A7840">
        <w:t xml:space="preserve">.1.1 </w:t>
      </w:r>
      <w:r w:rsidR="008B08C8">
        <w:rPr>
          <w:rFonts w:hint="eastAsia"/>
        </w:rPr>
        <w:t>深度遍历寻路</w:t>
      </w:r>
      <w:bookmarkEnd w:id="12"/>
    </w:p>
    <w:p w14:paraId="142BC50A" w14:textId="77777777" w:rsidR="008B08C8" w:rsidRPr="008B08C8" w:rsidRDefault="008B08C8" w:rsidP="008B08C8">
      <w:pPr>
        <w:rPr>
          <w:rFonts w:ascii="宋体" w:hAnsi="宋体" w:hint="eastAsia"/>
          <w:sz w:val="24"/>
        </w:rPr>
      </w:pPr>
      <w:r w:rsidRPr="008B08C8">
        <w:rPr>
          <w:rFonts w:ascii="宋体" w:hAnsi="宋体" w:hint="eastAsia"/>
          <w:sz w:val="24"/>
        </w:rPr>
        <w:t>深度优先搜索属于图算法的一种，英文缩写为DFS即Depth First Search.其过程简要来说是对每一个可能的分支路径深入到不能再深入为止，而且每个节点只能访问一次.</w:t>
      </w:r>
    </w:p>
    <w:p w14:paraId="6E32C588" w14:textId="67F3AA1C" w:rsidR="008B08C8" w:rsidRDefault="008B08C8" w:rsidP="003833E5">
      <w:pPr>
        <w:jc w:val="left"/>
        <w:rPr>
          <w:rFonts w:ascii="宋体" w:hAnsi="宋体"/>
          <w:sz w:val="24"/>
        </w:rPr>
      </w:pPr>
      <w:r w:rsidRPr="008B08C8">
        <w:rPr>
          <w:rFonts w:ascii="宋体" w:hAnsi="宋体" w:hint="eastAsia"/>
          <w:sz w:val="24"/>
        </w:rPr>
        <w:t>顾名思义DFS就是从一个节点出发直到不能访问然后回转到上一层 也就是所说的 回溯+递归 实现方法就是从开始节点出发递归其四周只有满足要求就调用函数进行递归最后返回；所以我设置了两个数组dis，visit；dis存放步数，visit判断是否被访问；</w:t>
      </w:r>
      <w:r>
        <w:rPr>
          <w:rFonts w:ascii="宋体" w:hAnsi="宋体" w:hint="eastAsia"/>
          <w:sz w:val="24"/>
        </w:rPr>
        <w:t>效果演示</w:t>
      </w:r>
      <w:r>
        <w:rPr>
          <w:rFonts w:ascii="宋体" w:hAnsi="宋体" w:hint="eastAsia"/>
          <w:sz w:val="24"/>
        </w:rPr>
        <w:lastRenderedPageBreak/>
        <w:t>（代码详见DFS包）：</w:t>
      </w:r>
      <w:r w:rsidR="003833E5">
        <w:rPr>
          <w:noProof/>
        </w:rPr>
        <w:drawing>
          <wp:inline distT="0" distB="0" distL="0" distR="0" wp14:anchorId="3D9AE0A8" wp14:editId="6D7977BE">
            <wp:extent cx="4733925" cy="38766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3925" cy="3876675"/>
                    </a:xfrm>
                    <a:prstGeom prst="rect">
                      <a:avLst/>
                    </a:prstGeom>
                  </pic:spPr>
                </pic:pic>
              </a:graphicData>
            </a:graphic>
          </wp:inline>
        </w:drawing>
      </w:r>
    </w:p>
    <w:p w14:paraId="09D1D834" w14:textId="48752AEA" w:rsidR="003833E5" w:rsidRDefault="003833E5" w:rsidP="003833E5">
      <w:pPr>
        <w:jc w:val="left"/>
        <w:rPr>
          <w:rFonts w:ascii="宋体" w:hAnsi="宋体"/>
          <w:sz w:val="24"/>
        </w:rPr>
      </w:pPr>
      <w:r>
        <w:rPr>
          <w:noProof/>
        </w:rPr>
        <w:drawing>
          <wp:inline distT="0" distB="0" distL="0" distR="0" wp14:anchorId="00B8EDB7" wp14:editId="26A8C5DC">
            <wp:extent cx="4733925" cy="45339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3925" cy="4533900"/>
                    </a:xfrm>
                    <a:prstGeom prst="rect">
                      <a:avLst/>
                    </a:prstGeom>
                  </pic:spPr>
                </pic:pic>
              </a:graphicData>
            </a:graphic>
          </wp:inline>
        </w:drawing>
      </w:r>
    </w:p>
    <w:p w14:paraId="51FC3A1C" w14:textId="741191D6" w:rsidR="003833E5" w:rsidRDefault="003833E5" w:rsidP="003833E5">
      <w:pPr>
        <w:pStyle w:val="af5"/>
        <w:jc w:val="left"/>
      </w:pPr>
      <w:bookmarkStart w:id="13" w:name="_Toc106805710"/>
      <w:r>
        <w:rPr>
          <w:rFonts w:hint="eastAsia"/>
        </w:rPr>
        <w:lastRenderedPageBreak/>
        <w:t>3</w:t>
      </w:r>
      <w:r>
        <w:t xml:space="preserve">.2.1 </w:t>
      </w:r>
      <w:r>
        <w:rPr>
          <w:rFonts w:hint="eastAsia"/>
        </w:rPr>
        <w:t>广度遍历寻路</w:t>
      </w:r>
      <w:bookmarkEnd w:id="13"/>
    </w:p>
    <w:p w14:paraId="09BE2E9F" w14:textId="7481F519" w:rsidR="003833E5" w:rsidRPr="003833E5" w:rsidRDefault="003833E5" w:rsidP="003833E5">
      <w:pPr>
        <w:rPr>
          <w:rFonts w:ascii="宋体" w:hAnsi="宋体" w:hint="eastAsia"/>
          <w:sz w:val="24"/>
        </w:rPr>
      </w:pPr>
      <w:r w:rsidRPr="003833E5">
        <w:rPr>
          <w:rFonts w:ascii="宋体" w:hAnsi="宋体" w:hint="eastAsia"/>
          <w:sz w:val="24"/>
        </w:rPr>
        <w:t>广</w:t>
      </w:r>
      <w:r w:rsidRPr="003833E5">
        <w:rPr>
          <w:rFonts w:ascii="宋体" w:hAnsi="宋体" w:hint="eastAsia"/>
          <w:sz w:val="24"/>
        </w:rPr>
        <w:t>度优先搜索算法（又称广度优先搜索）是最简便的图的搜索算法之一。其别名又叫BFS，属于一种盲目搜寻法，目的是系统地展开并检查图中的所有节点，以找寻结果。换句话说，它并不考虑结果的可能位置，彻底地搜索整张图，直到找到结果为止。</w:t>
      </w:r>
    </w:p>
    <w:p w14:paraId="600F428E" w14:textId="77777777" w:rsidR="003833E5" w:rsidRPr="003833E5" w:rsidRDefault="003833E5" w:rsidP="003833E5">
      <w:pPr>
        <w:rPr>
          <w:rFonts w:ascii="宋体" w:hAnsi="宋体" w:hint="eastAsia"/>
          <w:sz w:val="24"/>
        </w:rPr>
      </w:pPr>
      <w:r w:rsidRPr="003833E5">
        <w:rPr>
          <w:rFonts w:ascii="宋体" w:hAnsi="宋体" w:hint="eastAsia"/>
          <w:sz w:val="24"/>
        </w:rPr>
        <w:t>如上所示我要做的就是搜索整张，定义一个二维数组visit， visit[x][y]判断坐标</w:t>
      </w:r>
      <w:proofErr w:type="spellStart"/>
      <w:r w:rsidRPr="003833E5">
        <w:rPr>
          <w:rFonts w:ascii="宋体" w:hAnsi="宋体" w:hint="eastAsia"/>
          <w:sz w:val="24"/>
        </w:rPr>
        <w:t>x,y</w:t>
      </w:r>
      <w:proofErr w:type="spellEnd"/>
      <w:r w:rsidRPr="003833E5">
        <w:rPr>
          <w:rFonts w:ascii="宋体" w:hAnsi="宋体" w:hint="eastAsia"/>
          <w:sz w:val="24"/>
        </w:rPr>
        <w:t>是否被访问，初始化visit为0都没有被访问；定义一个结构体point里面的参数有</w:t>
      </w:r>
      <w:proofErr w:type="spellStart"/>
      <w:r w:rsidRPr="003833E5">
        <w:rPr>
          <w:rFonts w:ascii="宋体" w:hAnsi="宋体" w:hint="eastAsia"/>
          <w:sz w:val="24"/>
        </w:rPr>
        <w:t>x,y,dis</w:t>
      </w:r>
      <w:proofErr w:type="spellEnd"/>
      <w:r w:rsidRPr="003833E5">
        <w:rPr>
          <w:rFonts w:ascii="宋体" w:hAnsi="宋体" w:hint="eastAsia"/>
          <w:sz w:val="24"/>
        </w:rPr>
        <w:t>;其中</w:t>
      </w:r>
      <w:proofErr w:type="spellStart"/>
      <w:r w:rsidRPr="003833E5">
        <w:rPr>
          <w:rFonts w:ascii="宋体" w:hAnsi="宋体" w:hint="eastAsia"/>
          <w:sz w:val="24"/>
        </w:rPr>
        <w:t>x,y</w:t>
      </w:r>
      <w:proofErr w:type="spellEnd"/>
      <w:r w:rsidRPr="003833E5">
        <w:rPr>
          <w:rFonts w:ascii="宋体" w:hAnsi="宋体" w:hint="eastAsia"/>
          <w:sz w:val="24"/>
        </w:rPr>
        <w:t>表示坐标，dis表示出发点到该节点的步数；</w:t>
      </w:r>
    </w:p>
    <w:p w14:paraId="447935A6" w14:textId="77777777" w:rsidR="003833E5" w:rsidRPr="003833E5" w:rsidRDefault="003833E5" w:rsidP="003833E5">
      <w:pPr>
        <w:rPr>
          <w:rFonts w:ascii="宋体" w:hAnsi="宋体" w:hint="eastAsia"/>
          <w:sz w:val="24"/>
        </w:rPr>
      </w:pPr>
      <w:proofErr w:type="spellStart"/>
      <w:r w:rsidRPr="003833E5">
        <w:rPr>
          <w:rFonts w:ascii="宋体" w:hAnsi="宋体" w:hint="eastAsia"/>
          <w:sz w:val="24"/>
        </w:rPr>
        <w:t>bfs</w:t>
      </w:r>
      <w:proofErr w:type="spellEnd"/>
      <w:r w:rsidRPr="003833E5">
        <w:rPr>
          <w:rFonts w:ascii="宋体" w:hAnsi="宋体" w:hint="eastAsia"/>
          <w:sz w:val="24"/>
        </w:rPr>
        <w:t>函数操作：</w:t>
      </w:r>
    </w:p>
    <w:p w14:paraId="790C0901" w14:textId="77777777" w:rsidR="003833E5" w:rsidRPr="003833E5" w:rsidRDefault="003833E5" w:rsidP="003833E5">
      <w:pPr>
        <w:rPr>
          <w:rFonts w:ascii="宋体" w:hAnsi="宋体" w:hint="eastAsia"/>
          <w:sz w:val="24"/>
        </w:rPr>
      </w:pPr>
      <w:r w:rsidRPr="003833E5">
        <w:rPr>
          <w:rFonts w:ascii="宋体" w:hAnsi="宋体" w:hint="eastAsia"/>
          <w:sz w:val="24"/>
        </w:rPr>
        <w:t>1，将节点添加到队列里面；</w:t>
      </w:r>
    </w:p>
    <w:p w14:paraId="5DC25430" w14:textId="77777777" w:rsidR="003833E5" w:rsidRPr="003833E5" w:rsidRDefault="003833E5" w:rsidP="003833E5">
      <w:pPr>
        <w:rPr>
          <w:rFonts w:ascii="宋体" w:hAnsi="宋体" w:hint="eastAsia"/>
          <w:sz w:val="24"/>
        </w:rPr>
      </w:pPr>
      <w:r w:rsidRPr="003833E5">
        <w:rPr>
          <w:rFonts w:ascii="宋体" w:hAnsi="宋体" w:hint="eastAsia"/>
          <w:sz w:val="24"/>
        </w:rPr>
        <w:t>2，从队头取出节点将其访问状态设为1，判断其上下左右四个节点将符合要求的节点添加到队列中；</w:t>
      </w:r>
    </w:p>
    <w:p w14:paraId="032493C7" w14:textId="4A7927CF" w:rsidR="003833E5" w:rsidRDefault="003833E5" w:rsidP="003833E5">
      <w:pPr>
        <w:rPr>
          <w:rFonts w:ascii="宋体" w:hAnsi="宋体"/>
          <w:sz w:val="24"/>
        </w:rPr>
      </w:pPr>
      <w:r w:rsidRPr="003833E5">
        <w:rPr>
          <w:rFonts w:ascii="宋体" w:hAnsi="宋体" w:hint="eastAsia"/>
          <w:sz w:val="24"/>
        </w:rPr>
        <w:t>3，重复1，2操作直到从队列中取出的节点终点返回其dis；</w:t>
      </w:r>
    </w:p>
    <w:p w14:paraId="24F8FC8E" w14:textId="0FDAF851" w:rsidR="003833E5" w:rsidRDefault="003833E5" w:rsidP="003833E5">
      <w:pPr>
        <w:rPr>
          <w:rFonts w:ascii="宋体" w:hAnsi="宋体"/>
          <w:sz w:val="24"/>
        </w:rPr>
      </w:pPr>
      <w:r>
        <w:rPr>
          <w:rFonts w:ascii="宋体" w:hAnsi="宋体" w:hint="eastAsia"/>
          <w:sz w:val="24"/>
        </w:rPr>
        <w:t>效果演示（代码详见</w:t>
      </w:r>
      <w:r>
        <w:rPr>
          <w:rFonts w:ascii="宋体" w:hAnsi="宋体" w:hint="eastAsia"/>
          <w:sz w:val="24"/>
        </w:rPr>
        <w:t>B</w:t>
      </w:r>
      <w:r>
        <w:rPr>
          <w:rFonts w:ascii="宋体" w:hAnsi="宋体" w:hint="eastAsia"/>
          <w:sz w:val="24"/>
        </w:rPr>
        <w:t>FS包）：</w:t>
      </w:r>
    </w:p>
    <w:p w14:paraId="5E74F6FE" w14:textId="02A70E33" w:rsidR="003833E5" w:rsidRDefault="003833E5" w:rsidP="003833E5">
      <w:pPr>
        <w:rPr>
          <w:rFonts w:ascii="宋体" w:hAnsi="宋体"/>
          <w:sz w:val="24"/>
        </w:rPr>
      </w:pPr>
      <w:r>
        <w:rPr>
          <w:noProof/>
        </w:rPr>
        <w:drawing>
          <wp:inline distT="0" distB="0" distL="0" distR="0" wp14:anchorId="1D301940" wp14:editId="739DAA9C">
            <wp:extent cx="6030595" cy="581025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0595" cy="5810250"/>
                    </a:xfrm>
                    <a:prstGeom prst="rect">
                      <a:avLst/>
                    </a:prstGeom>
                  </pic:spPr>
                </pic:pic>
              </a:graphicData>
            </a:graphic>
          </wp:inline>
        </w:drawing>
      </w:r>
    </w:p>
    <w:p w14:paraId="5DD860D0" w14:textId="08F12193" w:rsidR="003833E5" w:rsidRDefault="003833E5" w:rsidP="003833E5">
      <w:pPr>
        <w:rPr>
          <w:rFonts w:ascii="宋体" w:hAnsi="宋体"/>
          <w:sz w:val="24"/>
        </w:rPr>
      </w:pPr>
      <w:r>
        <w:rPr>
          <w:noProof/>
        </w:rPr>
        <w:lastRenderedPageBreak/>
        <w:drawing>
          <wp:inline distT="0" distB="0" distL="0" distR="0" wp14:anchorId="04CC28FE" wp14:editId="6DFFC9E4">
            <wp:extent cx="6030595" cy="619887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0595" cy="6198870"/>
                    </a:xfrm>
                    <a:prstGeom prst="rect">
                      <a:avLst/>
                    </a:prstGeom>
                  </pic:spPr>
                </pic:pic>
              </a:graphicData>
            </a:graphic>
          </wp:inline>
        </w:drawing>
      </w:r>
    </w:p>
    <w:p w14:paraId="33C8B2CF" w14:textId="43982C20" w:rsidR="00F9470B" w:rsidRDefault="00F9470B" w:rsidP="00F9470B">
      <w:pPr>
        <w:pStyle w:val="af5"/>
        <w:jc w:val="left"/>
      </w:pPr>
      <w:bookmarkStart w:id="14" w:name="_Toc106805711"/>
      <w:r>
        <w:rPr>
          <w:rFonts w:hint="eastAsia"/>
        </w:rPr>
        <w:t>3</w:t>
      </w:r>
      <w:r>
        <w:t>.3.1 A*</w:t>
      </w:r>
      <w:r>
        <w:rPr>
          <w:rFonts w:hint="eastAsia"/>
        </w:rPr>
        <w:t>算法</w:t>
      </w:r>
      <w:bookmarkEnd w:id="14"/>
    </w:p>
    <w:p w14:paraId="35F673D7" w14:textId="2561CB80" w:rsidR="00F9470B" w:rsidRPr="00F9470B" w:rsidRDefault="00F9470B" w:rsidP="00F9470B">
      <w:pPr>
        <w:rPr>
          <w:rFonts w:ascii="宋体" w:hAnsi="宋体" w:hint="eastAsia"/>
          <w:sz w:val="24"/>
        </w:rPr>
      </w:pPr>
      <w:r w:rsidRPr="00F9470B">
        <w:rPr>
          <w:rFonts w:ascii="宋体" w:hAnsi="宋体" w:hint="eastAsia"/>
          <w:sz w:val="24"/>
        </w:rPr>
        <w:t>A算法，A*（A-Star)算法是一种静态路网中求解最短路径最有效的直接搜索方法，也是解决许多搜索问题的有效算法。算法中的距离估算值与实际值越接近，最终搜索速度越快。</w:t>
      </w:r>
    </w:p>
    <w:p w14:paraId="4AC6C6F6" w14:textId="6AD0C678" w:rsidR="00F9470B" w:rsidRDefault="00F9470B" w:rsidP="00F9470B">
      <w:pPr>
        <w:rPr>
          <w:rFonts w:ascii="宋体" w:hAnsi="宋体"/>
          <w:sz w:val="24"/>
        </w:rPr>
      </w:pPr>
      <w:r w:rsidRPr="00F9470B">
        <w:rPr>
          <w:rFonts w:ascii="宋体" w:hAnsi="宋体" w:hint="eastAsia"/>
          <w:sz w:val="24"/>
        </w:rPr>
        <w:t>A*算法就是对于每个节点设一个权值 F=G+H;G表示到开始节点的距离，H表示到终点的距离；然后从开始节点开始将可以访问的节点内添加到一个链表中 然后再从链表中取F最小的节点 将其四周可访问的节点添加到链表中 重复操作直到找到终点输出</w:t>
      </w:r>
      <w:r>
        <w:rPr>
          <w:rFonts w:ascii="宋体" w:hAnsi="宋体" w:hint="eastAsia"/>
          <w:sz w:val="24"/>
        </w:rPr>
        <w:t>；</w:t>
      </w:r>
    </w:p>
    <w:p w14:paraId="665AE479" w14:textId="303E7102" w:rsidR="00F9470B" w:rsidRDefault="00F9470B" w:rsidP="00F9470B">
      <w:pPr>
        <w:rPr>
          <w:rFonts w:ascii="宋体" w:hAnsi="宋体"/>
          <w:sz w:val="24"/>
        </w:rPr>
      </w:pPr>
      <w:r>
        <w:rPr>
          <w:rFonts w:ascii="宋体" w:hAnsi="宋体" w:hint="eastAsia"/>
          <w:sz w:val="24"/>
        </w:rPr>
        <w:t>结果演示：</w:t>
      </w:r>
      <w:r>
        <w:rPr>
          <w:noProof/>
        </w:rPr>
        <w:lastRenderedPageBreak/>
        <w:drawing>
          <wp:inline distT="0" distB="0" distL="0" distR="0" wp14:anchorId="7869D6A9" wp14:editId="0053F72F">
            <wp:extent cx="6030595" cy="619887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595" cy="6198870"/>
                    </a:xfrm>
                    <a:prstGeom prst="rect">
                      <a:avLst/>
                    </a:prstGeom>
                  </pic:spPr>
                </pic:pic>
              </a:graphicData>
            </a:graphic>
          </wp:inline>
        </w:drawing>
      </w:r>
    </w:p>
    <w:p w14:paraId="668236A3" w14:textId="540731A3" w:rsidR="00F9470B" w:rsidRDefault="00F9470B" w:rsidP="00F9470B">
      <w:pPr>
        <w:pStyle w:val="1"/>
        <w:jc w:val="center"/>
      </w:pPr>
      <w:bookmarkStart w:id="15" w:name="_Toc106805712"/>
      <w:r>
        <w:rPr>
          <w:rFonts w:hint="eastAsia"/>
        </w:rPr>
        <w:t>四．综合迷宫实现</w:t>
      </w:r>
      <w:bookmarkEnd w:id="15"/>
    </w:p>
    <w:p w14:paraId="33081B66" w14:textId="15549B9C" w:rsidR="00036296" w:rsidRDefault="00036296" w:rsidP="00036296">
      <w:pPr>
        <w:pStyle w:val="af5"/>
        <w:jc w:val="left"/>
      </w:pPr>
      <w:bookmarkStart w:id="16" w:name="_Toc106805713"/>
      <w:r>
        <w:rPr>
          <w:rFonts w:hint="eastAsia"/>
        </w:rPr>
        <w:t>功能介绍：</w:t>
      </w:r>
      <w:bookmarkEnd w:id="16"/>
    </w:p>
    <w:p w14:paraId="69E27E0B" w14:textId="3F1D2D0E" w:rsidR="00036296" w:rsidRDefault="00036296" w:rsidP="00036296">
      <w:r>
        <w:rPr>
          <w:rFonts w:hint="eastAsia"/>
        </w:rPr>
        <w:t>自动深成迷宫，大小宽度自定义。自动寻找出口。</w:t>
      </w:r>
    </w:p>
    <w:p w14:paraId="427FC954" w14:textId="527F1CD8" w:rsidR="00036296" w:rsidRPr="00036296" w:rsidRDefault="00036296" w:rsidP="00036296">
      <w:pPr>
        <w:pStyle w:val="af5"/>
        <w:jc w:val="left"/>
        <w:rPr>
          <w:rFonts w:hint="eastAsia"/>
        </w:rPr>
      </w:pPr>
      <w:bookmarkStart w:id="17" w:name="_Toc106805714"/>
      <w:r>
        <w:rPr>
          <w:rFonts w:hint="eastAsia"/>
        </w:rPr>
        <w:t>效果展示：</w:t>
      </w:r>
      <w:bookmarkEnd w:id="17"/>
    </w:p>
    <w:p w14:paraId="7CA4B310" w14:textId="269325BD" w:rsidR="00F9470B" w:rsidRDefault="00F9470B" w:rsidP="00F9470B">
      <w:pPr>
        <w:jc w:val="left"/>
        <w:rPr>
          <w:sz w:val="24"/>
        </w:rPr>
      </w:pPr>
      <w:r w:rsidRPr="00F9470B">
        <w:rPr>
          <w:rFonts w:hint="eastAsia"/>
          <w:sz w:val="24"/>
        </w:rPr>
        <w:t>初始化界面：</w:t>
      </w:r>
      <w:r>
        <w:rPr>
          <w:noProof/>
        </w:rPr>
        <w:lastRenderedPageBreak/>
        <w:drawing>
          <wp:inline distT="0" distB="0" distL="0" distR="0" wp14:anchorId="268EC738" wp14:editId="4A1520B0">
            <wp:extent cx="6030595" cy="3386455"/>
            <wp:effectExtent l="0" t="0" r="825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0595" cy="3386455"/>
                    </a:xfrm>
                    <a:prstGeom prst="rect">
                      <a:avLst/>
                    </a:prstGeom>
                  </pic:spPr>
                </pic:pic>
              </a:graphicData>
            </a:graphic>
          </wp:inline>
        </w:drawing>
      </w:r>
    </w:p>
    <w:p w14:paraId="761B9B06" w14:textId="39850802" w:rsidR="00036296" w:rsidRDefault="00036296" w:rsidP="00F9470B">
      <w:pPr>
        <w:jc w:val="left"/>
        <w:rPr>
          <w:sz w:val="24"/>
        </w:rPr>
      </w:pPr>
      <w:r>
        <w:rPr>
          <w:rFonts w:hint="eastAsia"/>
          <w:sz w:val="24"/>
        </w:rPr>
        <w:t>寻找路径后：</w:t>
      </w:r>
      <w:r>
        <w:rPr>
          <w:noProof/>
        </w:rPr>
        <w:drawing>
          <wp:inline distT="0" distB="0" distL="0" distR="0" wp14:anchorId="281A046A" wp14:editId="4F89BD5E">
            <wp:extent cx="6030595" cy="3386455"/>
            <wp:effectExtent l="0" t="0" r="825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0595" cy="3386455"/>
                    </a:xfrm>
                    <a:prstGeom prst="rect">
                      <a:avLst/>
                    </a:prstGeom>
                  </pic:spPr>
                </pic:pic>
              </a:graphicData>
            </a:graphic>
          </wp:inline>
        </w:drawing>
      </w:r>
    </w:p>
    <w:p w14:paraId="3F90F8FD" w14:textId="1D533A25" w:rsidR="00036296" w:rsidRPr="0066117C" w:rsidRDefault="00036296" w:rsidP="00F9470B">
      <w:pPr>
        <w:jc w:val="left"/>
        <w:rPr>
          <w:rFonts w:hint="eastAsia"/>
          <w:sz w:val="24"/>
        </w:rPr>
      </w:pPr>
      <w:r>
        <w:rPr>
          <w:rFonts w:hint="eastAsia"/>
          <w:sz w:val="24"/>
        </w:rPr>
        <w:t>修改迷宫大小并寻找路径：</w:t>
      </w:r>
      <w:r w:rsidR="0066117C">
        <w:rPr>
          <w:noProof/>
        </w:rPr>
        <w:lastRenderedPageBreak/>
        <w:drawing>
          <wp:inline distT="0" distB="0" distL="0" distR="0" wp14:anchorId="4138A6EC" wp14:editId="3A607589">
            <wp:extent cx="6030595" cy="3386455"/>
            <wp:effectExtent l="0" t="0" r="8255" b="4445"/>
            <wp:docPr id="28672" name="图片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0595" cy="3386455"/>
                    </a:xfrm>
                    <a:prstGeom prst="rect">
                      <a:avLst/>
                    </a:prstGeom>
                  </pic:spPr>
                </pic:pic>
              </a:graphicData>
            </a:graphic>
          </wp:inline>
        </w:drawing>
      </w:r>
      <w:r w:rsidR="0066117C" w:rsidRPr="0066117C">
        <w:rPr>
          <w:noProof/>
        </w:rPr>
        <w:t xml:space="preserve"> </w:t>
      </w:r>
      <w:r w:rsidR="0066117C">
        <w:rPr>
          <w:noProof/>
        </w:rPr>
        <w:drawing>
          <wp:inline distT="0" distB="0" distL="0" distR="0" wp14:anchorId="65AC397B" wp14:editId="4FAA391D">
            <wp:extent cx="6030595" cy="3386455"/>
            <wp:effectExtent l="0" t="0" r="8255" b="4445"/>
            <wp:docPr id="28673" name="图片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0595" cy="3386455"/>
                    </a:xfrm>
                    <a:prstGeom prst="rect">
                      <a:avLst/>
                    </a:prstGeom>
                  </pic:spPr>
                </pic:pic>
              </a:graphicData>
            </a:graphic>
          </wp:inline>
        </w:drawing>
      </w:r>
    </w:p>
    <w:p w14:paraId="5994E851" w14:textId="22641376" w:rsidR="008B08C8" w:rsidRPr="008B08C8" w:rsidRDefault="008B08C8" w:rsidP="008B08C8">
      <w:pPr>
        <w:rPr>
          <w:rFonts w:hint="eastAsia"/>
        </w:rPr>
      </w:pPr>
    </w:p>
    <w:sectPr w:rsidR="008B08C8" w:rsidRPr="008B08C8">
      <w:footerReference w:type="default" r:id="rId53"/>
      <w:type w:val="continuous"/>
      <w:pgSz w:w="11906" w:h="16838"/>
      <w:pgMar w:top="1440" w:right="1133" w:bottom="1440" w:left="1276"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503A1" w14:textId="77777777" w:rsidR="0036597A" w:rsidRDefault="0036597A">
      <w:r>
        <w:separator/>
      </w:r>
    </w:p>
  </w:endnote>
  <w:endnote w:type="continuationSeparator" w:id="0">
    <w:p w14:paraId="7CCEBEAE" w14:textId="77777777" w:rsidR="0036597A" w:rsidRDefault="00365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ongolian Baiti">
    <w:panose1 w:val="03000500000000000000"/>
    <w:charset w:val="00"/>
    <w:family w:val="script"/>
    <w:pitch w:val="variable"/>
    <w:sig w:usb0="80000023" w:usb1="00000000" w:usb2="0002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0475" w14:textId="77777777" w:rsidR="009E70CC" w:rsidRDefault="009E70CC">
    <w:pPr>
      <w:pStyle w:val="a8"/>
      <w:jc w:val="center"/>
    </w:pPr>
    <w:r>
      <w:fldChar w:fldCharType="begin"/>
    </w:r>
    <w:r>
      <w:rPr>
        <w:rStyle w:val="a3"/>
      </w:rPr>
      <w:instrText xml:space="preserve"> PAGE </w:instrText>
    </w:r>
    <w:r>
      <w:fldChar w:fldCharType="separate"/>
    </w:r>
    <w:r>
      <w:rPr>
        <w:rStyle w:val="a3"/>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AA80F" w14:textId="77777777" w:rsidR="0036597A" w:rsidRDefault="0036597A">
      <w:r>
        <w:separator/>
      </w:r>
    </w:p>
  </w:footnote>
  <w:footnote w:type="continuationSeparator" w:id="0">
    <w:p w14:paraId="11FCDA2D" w14:textId="77777777" w:rsidR="0036597A" w:rsidRDefault="00365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1"/>
    <w:multiLevelType w:val="multilevel"/>
    <w:tmpl w:val="00000001"/>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2"/>
    <w:multiLevelType w:val="multilevel"/>
    <w:tmpl w:val="00000002"/>
    <w:lvl w:ilvl="0">
      <w:start w:val="1"/>
      <w:numFmt w:val="decimal"/>
      <w:lvlText w:val="%1."/>
      <w:lvlJc w:val="left"/>
      <w:pPr>
        <w:ind w:left="844" w:hanging="420"/>
      </w:pPr>
      <w:rPr>
        <w:rFonts w:hint="eastAsia"/>
      </w:rPr>
    </w:lvl>
    <w:lvl w:ilvl="1">
      <w:start w:val="1"/>
      <w:numFmt w:val="lowerLetter"/>
      <w:lvlText w:val="%2)"/>
      <w:lvlJc w:val="left"/>
      <w:pPr>
        <w:ind w:left="1264" w:hanging="420"/>
      </w:pPr>
    </w:lvl>
    <w:lvl w:ilvl="2">
      <w:start w:val="1"/>
      <w:numFmt w:val="lowerRoman"/>
      <w:lvlRestart w:val="0"/>
      <w:lvlText w:val="%3."/>
      <w:lvlJc w:val="right"/>
      <w:pPr>
        <w:ind w:left="1684" w:hanging="420"/>
      </w:pPr>
    </w:lvl>
    <w:lvl w:ilvl="3">
      <w:start w:val="1"/>
      <w:numFmt w:val="decimal"/>
      <w:lvlRestart w:val="0"/>
      <w:lvlText w:val="%4."/>
      <w:lvlJc w:val="left"/>
      <w:pPr>
        <w:ind w:left="2104" w:hanging="420"/>
      </w:pPr>
    </w:lvl>
    <w:lvl w:ilvl="4">
      <w:start w:val="1"/>
      <w:numFmt w:val="lowerLetter"/>
      <w:lvlRestart w:val="0"/>
      <w:lvlText w:val="%5)"/>
      <w:lvlJc w:val="left"/>
      <w:pPr>
        <w:ind w:left="2524" w:hanging="420"/>
      </w:pPr>
    </w:lvl>
    <w:lvl w:ilvl="5">
      <w:start w:val="1"/>
      <w:numFmt w:val="lowerRoman"/>
      <w:lvlRestart w:val="0"/>
      <w:lvlText w:val="%6."/>
      <w:lvlJc w:val="right"/>
      <w:pPr>
        <w:ind w:left="2944" w:hanging="420"/>
      </w:pPr>
    </w:lvl>
    <w:lvl w:ilvl="6">
      <w:start w:val="1"/>
      <w:numFmt w:val="decimal"/>
      <w:lvlRestart w:val="0"/>
      <w:lvlText w:val="%7."/>
      <w:lvlJc w:val="left"/>
      <w:pPr>
        <w:ind w:left="3364" w:hanging="420"/>
      </w:pPr>
    </w:lvl>
    <w:lvl w:ilvl="7">
      <w:start w:val="1"/>
      <w:numFmt w:val="lowerLetter"/>
      <w:lvlRestart w:val="0"/>
      <w:lvlText w:val="%8)"/>
      <w:lvlJc w:val="left"/>
      <w:pPr>
        <w:ind w:left="3784" w:hanging="420"/>
      </w:pPr>
    </w:lvl>
    <w:lvl w:ilvl="8">
      <w:start w:val="1"/>
      <w:numFmt w:val="lowerRoman"/>
      <w:lvlRestart w:val="0"/>
      <w:lvlText w:val="%9."/>
      <w:lvlJc w:val="right"/>
      <w:pPr>
        <w:ind w:left="4204" w:hanging="420"/>
      </w:pPr>
    </w:lvl>
  </w:abstractNum>
  <w:abstractNum w:abstractNumId="3" w15:restartNumberingAfterBreak="0">
    <w:nsid w:val="00000003"/>
    <w:multiLevelType w:val="multilevel"/>
    <w:tmpl w:val="00000003"/>
    <w:lvl w:ilvl="0">
      <w:start w:val="1"/>
      <w:numFmt w:val="decimal"/>
      <w:lvlText w:val="[%1]."/>
      <w:lvlJc w:val="left"/>
      <w:pPr>
        <w:ind w:left="846" w:hanging="420"/>
      </w:pPr>
      <w:rPr>
        <w:rFonts w:hint="eastAsia"/>
      </w:rPr>
    </w:lvl>
    <w:lvl w:ilvl="1">
      <w:start w:val="1"/>
      <w:numFmt w:val="bullet"/>
      <w:lvlText w:val=""/>
      <w:lvlJc w:val="left"/>
      <w:pPr>
        <w:ind w:left="1266" w:hanging="420"/>
      </w:pPr>
      <w:rPr>
        <w:rFonts w:ascii="Wingdings" w:hAnsi="Wingdings" w:hint="default"/>
      </w:rPr>
    </w:lvl>
    <w:lvl w:ilvl="2">
      <w:start w:val="1"/>
      <w:numFmt w:val="lowerRoman"/>
      <w:lvlText w:val="%3."/>
      <w:lvlJc w:val="right"/>
      <w:pPr>
        <w:ind w:left="1686" w:hanging="420"/>
      </w:pPr>
    </w:lvl>
    <w:lvl w:ilvl="3">
      <w:start w:val="1"/>
      <w:numFmt w:val="decimal"/>
      <w:lvlRestart w:val="0"/>
      <w:lvlText w:val="%4."/>
      <w:lvlJc w:val="left"/>
      <w:pPr>
        <w:ind w:left="2106" w:hanging="420"/>
      </w:pPr>
    </w:lvl>
    <w:lvl w:ilvl="4">
      <w:start w:val="1"/>
      <w:numFmt w:val="lowerLetter"/>
      <w:lvlRestart w:val="0"/>
      <w:lvlText w:val="%5)"/>
      <w:lvlJc w:val="left"/>
      <w:pPr>
        <w:ind w:left="2526" w:hanging="420"/>
      </w:pPr>
    </w:lvl>
    <w:lvl w:ilvl="5">
      <w:start w:val="1"/>
      <w:numFmt w:val="lowerRoman"/>
      <w:lvlRestart w:val="0"/>
      <w:lvlText w:val="%6."/>
      <w:lvlJc w:val="right"/>
      <w:pPr>
        <w:ind w:left="2946" w:hanging="420"/>
      </w:pPr>
    </w:lvl>
    <w:lvl w:ilvl="6">
      <w:start w:val="1"/>
      <w:numFmt w:val="decimal"/>
      <w:lvlRestart w:val="0"/>
      <w:lvlText w:val="%7."/>
      <w:lvlJc w:val="left"/>
      <w:pPr>
        <w:ind w:left="3366" w:hanging="420"/>
      </w:pPr>
    </w:lvl>
    <w:lvl w:ilvl="7">
      <w:start w:val="1"/>
      <w:numFmt w:val="lowerLetter"/>
      <w:lvlRestart w:val="0"/>
      <w:lvlText w:val="%8)"/>
      <w:lvlJc w:val="left"/>
      <w:pPr>
        <w:ind w:left="3786" w:hanging="420"/>
      </w:pPr>
    </w:lvl>
    <w:lvl w:ilvl="8">
      <w:start w:val="1"/>
      <w:numFmt w:val="lowerRoman"/>
      <w:lvlRestart w:val="0"/>
      <w:lvlText w:val="%9."/>
      <w:lvlJc w:val="right"/>
      <w:pPr>
        <w:ind w:left="4206" w:hanging="420"/>
      </w:pPr>
    </w:lvl>
  </w:abstractNum>
  <w:abstractNum w:abstractNumId="4" w15:restartNumberingAfterBreak="0">
    <w:nsid w:val="044509E9"/>
    <w:multiLevelType w:val="hybridMultilevel"/>
    <w:tmpl w:val="5DB2D438"/>
    <w:lvl w:ilvl="0" w:tplc="7B90A69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EF35AF"/>
    <w:multiLevelType w:val="multilevel"/>
    <w:tmpl w:val="6A164690"/>
    <w:lvl w:ilvl="0">
      <w:start w:val="2"/>
      <w:numFmt w:val="decimal"/>
      <w:lvlText w:val="%1"/>
      <w:lvlJc w:val="left"/>
      <w:pPr>
        <w:ind w:left="795" w:hanging="795"/>
      </w:pPr>
      <w:rPr>
        <w:rFonts w:hint="default"/>
      </w:rPr>
    </w:lvl>
    <w:lvl w:ilvl="1">
      <w:start w:val="1"/>
      <w:numFmt w:val="decimal"/>
      <w:lvlText w:val="%1.%2"/>
      <w:lvlJc w:val="left"/>
      <w:pPr>
        <w:ind w:left="866" w:hanging="795"/>
      </w:pPr>
      <w:rPr>
        <w:rFonts w:hint="default"/>
      </w:rPr>
    </w:lvl>
    <w:lvl w:ilvl="2">
      <w:start w:val="1"/>
      <w:numFmt w:val="decimal"/>
      <w:lvlText w:val="%1.%2.%3"/>
      <w:lvlJc w:val="left"/>
      <w:pPr>
        <w:ind w:left="1222" w:hanging="108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2155" w:hanging="1800"/>
      </w:pPr>
      <w:rPr>
        <w:rFonts w:hint="default"/>
      </w:rPr>
    </w:lvl>
    <w:lvl w:ilvl="6">
      <w:start w:val="1"/>
      <w:numFmt w:val="decimal"/>
      <w:lvlText w:val="%1.%2.%3.%4.%5.%6.%7"/>
      <w:lvlJc w:val="left"/>
      <w:pPr>
        <w:ind w:left="2586" w:hanging="2160"/>
      </w:pPr>
      <w:rPr>
        <w:rFonts w:hint="default"/>
      </w:rPr>
    </w:lvl>
    <w:lvl w:ilvl="7">
      <w:start w:val="1"/>
      <w:numFmt w:val="decimal"/>
      <w:lvlText w:val="%1.%2.%3.%4.%5.%6.%7.%8"/>
      <w:lvlJc w:val="left"/>
      <w:pPr>
        <w:ind w:left="3017" w:hanging="2520"/>
      </w:pPr>
      <w:rPr>
        <w:rFonts w:hint="default"/>
      </w:rPr>
    </w:lvl>
    <w:lvl w:ilvl="8">
      <w:start w:val="1"/>
      <w:numFmt w:val="decimal"/>
      <w:lvlText w:val="%1.%2.%3.%4.%5.%6.%7.%8.%9"/>
      <w:lvlJc w:val="left"/>
      <w:pPr>
        <w:ind w:left="3448" w:hanging="2880"/>
      </w:pPr>
      <w:rPr>
        <w:rFonts w:hint="default"/>
      </w:rPr>
    </w:lvl>
  </w:abstractNum>
  <w:abstractNum w:abstractNumId="6" w15:restartNumberingAfterBreak="0">
    <w:nsid w:val="1964501B"/>
    <w:multiLevelType w:val="multilevel"/>
    <w:tmpl w:val="BBF2D468"/>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E775AE"/>
    <w:multiLevelType w:val="multilevel"/>
    <w:tmpl w:val="A748180C"/>
    <w:lvl w:ilvl="0">
      <w:start w:val="1"/>
      <w:numFmt w:val="decimal"/>
      <w:lvlText w:val="%1"/>
      <w:lvlJc w:val="left"/>
      <w:pPr>
        <w:ind w:left="855" w:hanging="855"/>
      </w:pPr>
      <w:rPr>
        <w:rFonts w:asciiTheme="minorHAnsi" w:eastAsiaTheme="minorEastAsia" w:hAnsiTheme="minorHAnsi" w:cstheme="minorBidi" w:hint="default"/>
        <w:b/>
        <w:color w:val="auto"/>
        <w:sz w:val="32"/>
      </w:rPr>
    </w:lvl>
    <w:lvl w:ilvl="1">
      <w:start w:val="1"/>
      <w:numFmt w:val="decimal"/>
      <w:lvlText w:val="%1.%2"/>
      <w:lvlJc w:val="left"/>
      <w:pPr>
        <w:ind w:left="855" w:hanging="855"/>
      </w:pPr>
      <w:rPr>
        <w:rFonts w:asciiTheme="minorHAnsi" w:eastAsiaTheme="minorEastAsia" w:hAnsiTheme="minorHAnsi" w:cstheme="minorBidi" w:hint="default"/>
        <w:b/>
        <w:color w:val="auto"/>
        <w:sz w:val="32"/>
      </w:rPr>
    </w:lvl>
    <w:lvl w:ilvl="2">
      <w:start w:val="1"/>
      <w:numFmt w:val="decimal"/>
      <w:lvlText w:val="%1.%2.%3"/>
      <w:lvlJc w:val="left"/>
      <w:pPr>
        <w:ind w:left="997" w:hanging="855"/>
      </w:pPr>
      <w:rPr>
        <w:rFonts w:asciiTheme="minorHAnsi" w:eastAsiaTheme="minorEastAsia" w:hAnsiTheme="minorHAnsi" w:cstheme="minorBidi" w:hint="default"/>
        <w:b/>
        <w:color w:val="auto"/>
        <w:sz w:val="32"/>
      </w:rPr>
    </w:lvl>
    <w:lvl w:ilvl="3">
      <w:start w:val="1"/>
      <w:numFmt w:val="decimal"/>
      <w:lvlText w:val="%1.%2.%3.%4"/>
      <w:lvlJc w:val="left"/>
      <w:pPr>
        <w:ind w:left="855" w:hanging="855"/>
      </w:pPr>
      <w:rPr>
        <w:rFonts w:asciiTheme="minorHAnsi" w:eastAsiaTheme="minorEastAsia" w:hAnsiTheme="minorHAnsi" w:cstheme="minorBidi" w:hint="default"/>
        <w:b/>
        <w:color w:val="auto"/>
        <w:sz w:val="32"/>
      </w:rPr>
    </w:lvl>
    <w:lvl w:ilvl="4">
      <w:start w:val="1"/>
      <w:numFmt w:val="decimal"/>
      <w:lvlText w:val="%1.%2.%3.%4.%5"/>
      <w:lvlJc w:val="left"/>
      <w:pPr>
        <w:ind w:left="1080" w:hanging="1080"/>
      </w:pPr>
      <w:rPr>
        <w:rFonts w:asciiTheme="minorHAnsi" w:eastAsiaTheme="minorEastAsia" w:hAnsiTheme="minorHAnsi" w:cstheme="minorBidi" w:hint="default"/>
        <w:b/>
        <w:color w:val="auto"/>
        <w:sz w:val="32"/>
      </w:rPr>
    </w:lvl>
    <w:lvl w:ilvl="5">
      <w:start w:val="1"/>
      <w:numFmt w:val="decimal"/>
      <w:lvlText w:val="%1.%2.%3.%4.%5.%6"/>
      <w:lvlJc w:val="left"/>
      <w:pPr>
        <w:ind w:left="1080" w:hanging="1080"/>
      </w:pPr>
      <w:rPr>
        <w:rFonts w:asciiTheme="minorHAnsi" w:eastAsiaTheme="minorEastAsia" w:hAnsiTheme="minorHAnsi" w:cstheme="minorBidi" w:hint="default"/>
        <w:b/>
        <w:color w:val="auto"/>
        <w:sz w:val="32"/>
      </w:rPr>
    </w:lvl>
    <w:lvl w:ilvl="6">
      <w:start w:val="1"/>
      <w:numFmt w:val="decimal"/>
      <w:lvlText w:val="%1.%2.%3.%4.%5.%6.%7"/>
      <w:lvlJc w:val="left"/>
      <w:pPr>
        <w:ind w:left="1080" w:hanging="1080"/>
      </w:pPr>
      <w:rPr>
        <w:rFonts w:asciiTheme="minorHAnsi" w:eastAsiaTheme="minorEastAsia" w:hAnsiTheme="minorHAnsi" w:cstheme="minorBidi" w:hint="default"/>
        <w:b/>
        <w:color w:val="auto"/>
        <w:sz w:val="32"/>
      </w:rPr>
    </w:lvl>
    <w:lvl w:ilvl="7">
      <w:start w:val="1"/>
      <w:numFmt w:val="decimal"/>
      <w:lvlText w:val="%1.%2.%3.%4.%5.%6.%7.%8"/>
      <w:lvlJc w:val="left"/>
      <w:pPr>
        <w:ind w:left="1440" w:hanging="1440"/>
      </w:pPr>
      <w:rPr>
        <w:rFonts w:asciiTheme="minorHAnsi" w:eastAsiaTheme="minorEastAsia" w:hAnsiTheme="minorHAnsi" w:cstheme="minorBidi" w:hint="default"/>
        <w:b/>
        <w:color w:val="auto"/>
        <w:sz w:val="32"/>
      </w:rPr>
    </w:lvl>
    <w:lvl w:ilvl="8">
      <w:start w:val="1"/>
      <w:numFmt w:val="decimal"/>
      <w:lvlText w:val="%1.%2.%3.%4.%5.%6.%7.%8.%9"/>
      <w:lvlJc w:val="left"/>
      <w:pPr>
        <w:ind w:left="1440" w:hanging="1440"/>
      </w:pPr>
      <w:rPr>
        <w:rFonts w:asciiTheme="minorHAnsi" w:eastAsiaTheme="minorEastAsia" w:hAnsiTheme="minorHAnsi" w:cstheme="minorBidi" w:hint="default"/>
        <w:b/>
        <w:color w:val="auto"/>
        <w:sz w:val="32"/>
      </w:rPr>
    </w:lvl>
  </w:abstractNum>
  <w:abstractNum w:abstractNumId="8" w15:restartNumberingAfterBreak="0">
    <w:nsid w:val="5E9C645C"/>
    <w:multiLevelType w:val="multilevel"/>
    <w:tmpl w:val="B4909F5E"/>
    <w:lvl w:ilvl="0">
      <w:start w:val="1"/>
      <w:numFmt w:val="bullet"/>
      <w:lvlText w:val=""/>
      <w:lvlJc w:val="left"/>
      <w:pPr>
        <w:ind w:left="960" w:hanging="960"/>
      </w:pPr>
      <w:rPr>
        <w:rFonts w:ascii="Wingdings" w:hAnsi="Wingdings" w:hint="default"/>
      </w:rPr>
    </w:lvl>
    <w:lvl w:ilvl="1">
      <w:start w:val="1"/>
      <w:numFmt w:val="decimal"/>
      <w:lvlText w:val="%1.%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2EC3844"/>
    <w:multiLevelType w:val="hybridMultilevel"/>
    <w:tmpl w:val="93023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D314F1C"/>
    <w:multiLevelType w:val="hybridMultilevel"/>
    <w:tmpl w:val="E74CE936"/>
    <w:lvl w:ilvl="0" w:tplc="506C925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46811323">
    <w:abstractNumId w:val="1"/>
  </w:num>
  <w:num w:numId="2" w16cid:durableId="334067582">
    <w:abstractNumId w:val="2"/>
  </w:num>
  <w:num w:numId="3" w16cid:durableId="1540512414">
    <w:abstractNumId w:val="3"/>
  </w:num>
  <w:num w:numId="4" w16cid:durableId="733355070">
    <w:abstractNumId w:val="0"/>
    <w:lvlOverride w:ilvl="0">
      <w:lvl w:ilvl="0">
        <w:start w:val="1"/>
        <w:numFmt w:val="bullet"/>
        <w:lvlText w:val=""/>
        <w:legacy w:legacy="1" w:legacySpace="0" w:legacyIndent="227"/>
        <w:lvlJc w:val="left"/>
        <w:rPr>
          <w:rFonts w:ascii="Wingdings" w:hAnsi="Wingdings" w:hint="default"/>
          <w:sz w:val="14"/>
        </w:rPr>
      </w:lvl>
    </w:lvlOverride>
  </w:num>
  <w:num w:numId="5" w16cid:durableId="593588182">
    <w:abstractNumId w:val="4"/>
  </w:num>
  <w:num w:numId="6" w16cid:durableId="2108652953">
    <w:abstractNumId w:val="7"/>
  </w:num>
  <w:num w:numId="7" w16cid:durableId="915479393">
    <w:abstractNumId w:val="5"/>
  </w:num>
  <w:num w:numId="8" w16cid:durableId="202599448">
    <w:abstractNumId w:val="10"/>
  </w:num>
  <w:num w:numId="9" w16cid:durableId="195434023">
    <w:abstractNumId w:val="6"/>
  </w:num>
  <w:num w:numId="10" w16cid:durableId="27219475">
    <w:abstractNumId w:val="9"/>
  </w:num>
  <w:num w:numId="11" w16cid:durableId="18712615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0417"/>
    <w:rsid w:val="00036296"/>
    <w:rsid w:val="000D1124"/>
    <w:rsid w:val="000D1D52"/>
    <w:rsid w:val="000D1DDE"/>
    <w:rsid w:val="00130F98"/>
    <w:rsid w:val="0014287B"/>
    <w:rsid w:val="00142A7A"/>
    <w:rsid w:val="00160599"/>
    <w:rsid w:val="001639C6"/>
    <w:rsid w:val="00172A27"/>
    <w:rsid w:val="001A60B7"/>
    <w:rsid w:val="001E6627"/>
    <w:rsid w:val="001E78DE"/>
    <w:rsid w:val="002619CD"/>
    <w:rsid w:val="002C0A82"/>
    <w:rsid w:val="0036597A"/>
    <w:rsid w:val="00367828"/>
    <w:rsid w:val="003833E5"/>
    <w:rsid w:val="003A35EE"/>
    <w:rsid w:val="003F1980"/>
    <w:rsid w:val="00416624"/>
    <w:rsid w:val="00451F76"/>
    <w:rsid w:val="00474F08"/>
    <w:rsid w:val="00491AB9"/>
    <w:rsid w:val="005A7840"/>
    <w:rsid w:val="005B0808"/>
    <w:rsid w:val="005C1091"/>
    <w:rsid w:val="005D513A"/>
    <w:rsid w:val="005E0E31"/>
    <w:rsid w:val="0066117C"/>
    <w:rsid w:val="00666D01"/>
    <w:rsid w:val="006872D0"/>
    <w:rsid w:val="006B19D2"/>
    <w:rsid w:val="006C218D"/>
    <w:rsid w:val="00700014"/>
    <w:rsid w:val="0071705B"/>
    <w:rsid w:val="00752F06"/>
    <w:rsid w:val="00773940"/>
    <w:rsid w:val="007A3134"/>
    <w:rsid w:val="007C4112"/>
    <w:rsid w:val="0084788A"/>
    <w:rsid w:val="008B08C8"/>
    <w:rsid w:val="008C5B4C"/>
    <w:rsid w:val="008F1B95"/>
    <w:rsid w:val="00971D2B"/>
    <w:rsid w:val="00990A1E"/>
    <w:rsid w:val="00996B88"/>
    <w:rsid w:val="009A5232"/>
    <w:rsid w:val="009E70CC"/>
    <w:rsid w:val="009F2286"/>
    <w:rsid w:val="00A217D8"/>
    <w:rsid w:val="00A41427"/>
    <w:rsid w:val="00A41477"/>
    <w:rsid w:val="00A70FCC"/>
    <w:rsid w:val="00A7335F"/>
    <w:rsid w:val="00AB2FAA"/>
    <w:rsid w:val="00B04B35"/>
    <w:rsid w:val="00B93E35"/>
    <w:rsid w:val="00BF27B8"/>
    <w:rsid w:val="00C149FF"/>
    <w:rsid w:val="00CD6237"/>
    <w:rsid w:val="00CE402D"/>
    <w:rsid w:val="00D151BD"/>
    <w:rsid w:val="00DC078A"/>
    <w:rsid w:val="00E174C0"/>
    <w:rsid w:val="00E3438D"/>
    <w:rsid w:val="00E373EF"/>
    <w:rsid w:val="00E4116F"/>
    <w:rsid w:val="00E62873"/>
    <w:rsid w:val="00E91E47"/>
    <w:rsid w:val="00EA46B8"/>
    <w:rsid w:val="00EB369E"/>
    <w:rsid w:val="00F07E32"/>
    <w:rsid w:val="00F3117F"/>
    <w:rsid w:val="00F44602"/>
    <w:rsid w:val="00F53573"/>
    <w:rsid w:val="00F9470B"/>
    <w:rsid w:val="00FB44E5"/>
    <w:rsid w:val="00FC2D5E"/>
    <w:rsid w:val="00FD4DC2"/>
    <w:rsid w:val="08E844FB"/>
    <w:rsid w:val="1CC96E1D"/>
    <w:rsid w:val="20DB49C8"/>
    <w:rsid w:val="2C527F18"/>
    <w:rsid w:val="46C922CB"/>
    <w:rsid w:val="49BC3A7A"/>
    <w:rsid w:val="6F67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04264F"/>
  <w15:chartTrackingRefBased/>
  <w15:docId w15:val="{D115BA31-5729-4134-854A-7A1A58EF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FC2D5E"/>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semiHidden/>
    <w:unhideWhenUsed/>
    <w:qFormat/>
    <w:rsid w:val="00FC2D5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imjour">
    <w:name w:val="simjour"/>
    <w:rPr>
      <w:rFonts w:ascii="Times New Roman" w:eastAsia="宋体" w:hAnsi="Times New Roman" w:cs="Times New Roman"/>
    </w:rPr>
  </w:style>
  <w:style w:type="character" w:styleId="a3">
    <w:name w:val="page number"/>
    <w:rPr>
      <w:rFonts w:ascii="Times New Roman" w:eastAsia="宋体" w:hAnsi="Times New Roman" w:cs="Times New Roman"/>
    </w:rPr>
  </w:style>
  <w:style w:type="character" w:styleId="a4">
    <w:name w:val="annotation reference"/>
    <w:rPr>
      <w:rFonts w:ascii="Times New Roman" w:eastAsia="宋体" w:hAnsi="Times New Roman" w:cs="Times New Roman"/>
      <w:sz w:val="21"/>
      <w:szCs w:val="21"/>
    </w:rPr>
  </w:style>
  <w:style w:type="character" w:styleId="a5">
    <w:name w:val="FollowedHyperlink"/>
    <w:rPr>
      <w:rFonts w:ascii="Times New Roman" w:eastAsia="宋体" w:hAnsi="Times New Roman" w:cs="Times New Roman"/>
      <w:color w:val="800080"/>
      <w:u w:val="single"/>
    </w:rPr>
  </w:style>
  <w:style w:type="character" w:styleId="a6">
    <w:name w:val="Hyperlink"/>
    <w:uiPriority w:val="99"/>
    <w:rPr>
      <w:rFonts w:ascii="Times New Roman" w:eastAsia="宋体" w:hAnsi="Times New Roman" w:cs="Times New Roman"/>
      <w:color w:val="0000FF"/>
      <w:u w:val="none"/>
    </w:rPr>
  </w:style>
  <w:style w:type="paragraph" w:customStyle="1" w:styleId="211">
    <w:name w:val="样式 样式 小四 + 首行缩进:  2 字符 段前: 1 行 段后: 1 行"/>
    <w:basedOn w:val="a"/>
    <w:pPr>
      <w:spacing w:line="400" w:lineRule="exact"/>
      <w:ind w:firstLineChars="200" w:firstLine="444"/>
    </w:pPr>
    <w:rPr>
      <w:rFonts w:ascii="宋体" w:hAnsi="宋体"/>
      <w:sz w:val="24"/>
      <w:szCs w:val="28"/>
    </w:rPr>
  </w:style>
  <w:style w:type="paragraph" w:styleId="a7">
    <w:name w:val="annotation text"/>
    <w:basedOn w:val="a"/>
    <w:pPr>
      <w:jc w:val="left"/>
    </w:pPr>
  </w:style>
  <w:style w:type="paragraph" w:styleId="a8">
    <w:name w:val="footer"/>
    <w:basedOn w:val="a"/>
    <w:pPr>
      <w:tabs>
        <w:tab w:val="center" w:pos="4153"/>
        <w:tab w:val="right" w:pos="8306"/>
      </w:tabs>
      <w:snapToGrid w:val="0"/>
      <w:jc w:val="left"/>
    </w:pPr>
    <w:rPr>
      <w:sz w:val="18"/>
      <w:szCs w:val="18"/>
    </w:rPr>
  </w:style>
  <w:style w:type="paragraph" w:styleId="a9">
    <w:name w:val="header"/>
    <w:basedOn w:val="a"/>
    <w:pPr>
      <w:tabs>
        <w:tab w:val="center" w:pos="4153"/>
        <w:tab w:val="right" w:pos="8306"/>
      </w:tabs>
      <w:snapToGrid w:val="0"/>
      <w:jc w:val="center"/>
    </w:pPr>
    <w:rPr>
      <w:sz w:val="18"/>
      <w:szCs w:val="18"/>
    </w:rPr>
  </w:style>
  <w:style w:type="paragraph" w:styleId="aa">
    <w:name w:val="Body Text Indent"/>
    <w:basedOn w:val="a"/>
    <w:pPr>
      <w:ind w:firstLineChars="240" w:firstLine="720"/>
    </w:pPr>
    <w:rPr>
      <w:sz w:val="30"/>
    </w:rPr>
  </w:style>
  <w:style w:type="paragraph" w:styleId="ab">
    <w:name w:val="List Paragraph"/>
    <w:basedOn w:val="a"/>
    <w:uiPriority w:val="34"/>
    <w:qFormat/>
    <w:pPr>
      <w:ind w:firstLineChars="200" w:firstLine="420"/>
    </w:pPr>
    <w:rPr>
      <w:rFonts w:ascii="等线" w:eastAsia="等线" w:hAnsi="等线" w:cs="Mongolian Baiti"/>
      <w:szCs w:val="22"/>
    </w:rPr>
  </w:style>
  <w:style w:type="paragraph" w:customStyle="1" w:styleId="ac">
    <w:name w:val="毕设_正文"/>
    <w:basedOn w:val="a"/>
    <w:rsid w:val="00FC2D5E"/>
    <w:pPr>
      <w:spacing w:line="400" w:lineRule="exact"/>
      <w:ind w:firstLineChars="200" w:firstLine="200"/>
    </w:pPr>
    <w:rPr>
      <w:sz w:val="24"/>
    </w:rPr>
  </w:style>
  <w:style w:type="paragraph" w:customStyle="1" w:styleId="ad">
    <w:name w:val="毕设_关键词"/>
    <w:basedOn w:val="ac"/>
    <w:next w:val="ac"/>
    <w:autoRedefine/>
    <w:rsid w:val="00FC2D5E"/>
    <w:pPr>
      <w:ind w:firstLineChars="0" w:firstLine="0"/>
    </w:pPr>
    <w:rPr>
      <w:b/>
      <w:bCs/>
    </w:rPr>
  </w:style>
  <w:style w:type="paragraph" w:customStyle="1" w:styleId="ae">
    <w:name w:val="毕设_摘要标题"/>
    <w:basedOn w:val="a"/>
    <w:autoRedefine/>
    <w:rsid w:val="00FC2D5E"/>
    <w:pPr>
      <w:spacing w:before="400" w:after="280"/>
      <w:jc w:val="center"/>
      <w:outlineLvl w:val="0"/>
    </w:pPr>
    <w:rPr>
      <w:rFonts w:eastAsia="黑体" w:cs="Arial"/>
      <w:bCs/>
      <w:sz w:val="30"/>
      <w:szCs w:val="32"/>
    </w:rPr>
  </w:style>
  <w:style w:type="paragraph" w:customStyle="1" w:styleId="af">
    <w:name w:val="外文摘要"/>
    <w:basedOn w:val="ac"/>
    <w:rsid w:val="00FC2D5E"/>
    <w:rPr>
      <w:rFonts w:cs="宋体"/>
    </w:rPr>
  </w:style>
  <w:style w:type="paragraph" w:customStyle="1" w:styleId="af0">
    <w:name w:val="一级节标题"/>
    <w:basedOn w:val="2"/>
    <w:rsid w:val="00FC2D5E"/>
    <w:pPr>
      <w:widowControl/>
      <w:tabs>
        <w:tab w:val="left" w:pos="377"/>
      </w:tabs>
      <w:spacing w:before="320" w:after="200" w:line="400" w:lineRule="exact"/>
    </w:pPr>
    <w:rPr>
      <w:rFonts w:ascii="黑体" w:eastAsia="黑体" w:hAnsi="Arial" w:cs="宋体"/>
      <w:b w:val="0"/>
      <w:bCs w:val="0"/>
      <w:kern w:val="0"/>
      <w:sz w:val="28"/>
      <w:szCs w:val="20"/>
    </w:rPr>
  </w:style>
  <w:style w:type="paragraph" w:customStyle="1" w:styleId="af1">
    <w:name w:val="大标题"/>
    <w:basedOn w:val="1"/>
    <w:rsid w:val="00FC2D5E"/>
    <w:pPr>
      <w:widowControl/>
      <w:tabs>
        <w:tab w:val="left" w:pos="377"/>
      </w:tabs>
      <w:spacing w:before="400" w:after="320" w:line="400" w:lineRule="exact"/>
      <w:jc w:val="center"/>
    </w:pPr>
    <w:rPr>
      <w:rFonts w:ascii="黑体" w:eastAsia="黑体" w:cs="宋体"/>
      <w:sz w:val="30"/>
      <w:szCs w:val="20"/>
    </w:rPr>
  </w:style>
  <w:style w:type="paragraph" w:customStyle="1" w:styleId="af2">
    <w:name w:val="二级节标题"/>
    <w:basedOn w:val="3"/>
    <w:rsid w:val="00FC2D5E"/>
    <w:pPr>
      <w:widowControl/>
      <w:tabs>
        <w:tab w:val="left" w:pos="377"/>
      </w:tabs>
      <w:spacing w:before="240" w:after="120" w:line="400" w:lineRule="exact"/>
    </w:pPr>
    <w:rPr>
      <w:rFonts w:ascii="黑体" w:eastAsia="黑体" w:cs="宋体"/>
      <w:b w:val="0"/>
      <w:bCs w:val="0"/>
      <w:kern w:val="0"/>
      <w:sz w:val="24"/>
      <w:szCs w:val="20"/>
    </w:rPr>
  </w:style>
  <w:style w:type="paragraph" w:customStyle="1" w:styleId="af3">
    <w:name w:val="图表名称"/>
    <w:basedOn w:val="a"/>
    <w:rsid w:val="00FC2D5E"/>
    <w:pPr>
      <w:widowControl/>
      <w:tabs>
        <w:tab w:val="left" w:pos="377"/>
      </w:tabs>
      <w:spacing w:line="300" w:lineRule="auto"/>
      <w:jc w:val="center"/>
    </w:pPr>
    <w:rPr>
      <w:rFonts w:ascii="宋体" w:hAnsi="宋体" w:cs="宋体"/>
      <w:kern w:val="0"/>
      <w:sz w:val="24"/>
      <w:szCs w:val="20"/>
    </w:rPr>
  </w:style>
  <w:style w:type="character" w:customStyle="1" w:styleId="20">
    <w:name w:val="标题 2 字符"/>
    <w:link w:val="2"/>
    <w:semiHidden/>
    <w:rsid w:val="00FC2D5E"/>
    <w:rPr>
      <w:rFonts w:ascii="等线 Light" w:eastAsia="等线 Light" w:hAnsi="等线 Light" w:cs="Times New Roman"/>
      <w:b/>
      <w:bCs/>
      <w:kern w:val="2"/>
      <w:sz w:val="32"/>
      <w:szCs w:val="32"/>
    </w:rPr>
  </w:style>
  <w:style w:type="character" w:customStyle="1" w:styleId="30">
    <w:name w:val="标题 3 字符"/>
    <w:link w:val="3"/>
    <w:semiHidden/>
    <w:rsid w:val="00FC2D5E"/>
    <w:rPr>
      <w:rFonts w:ascii="Times New Roman" w:eastAsia="宋体" w:hAnsi="Times New Roman" w:cs="Times New Roman"/>
      <w:b/>
      <w:bCs/>
      <w:kern w:val="2"/>
      <w:sz w:val="32"/>
      <w:szCs w:val="32"/>
    </w:rPr>
  </w:style>
  <w:style w:type="character" w:styleId="af4">
    <w:name w:val="Strong"/>
    <w:basedOn w:val="a0"/>
    <w:uiPriority w:val="22"/>
    <w:qFormat/>
    <w:rsid w:val="002C0A82"/>
    <w:rPr>
      <w:b/>
      <w:bCs/>
    </w:rPr>
  </w:style>
  <w:style w:type="paragraph" w:styleId="af5">
    <w:name w:val="Subtitle"/>
    <w:basedOn w:val="a"/>
    <w:next w:val="a"/>
    <w:link w:val="af6"/>
    <w:qFormat/>
    <w:rsid w:val="007C411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rsid w:val="007C4112"/>
    <w:rPr>
      <w:rFonts w:asciiTheme="minorHAnsi" w:eastAsiaTheme="minorEastAsia" w:hAnsiTheme="minorHAnsi" w:cstheme="minorBidi"/>
      <w:b/>
      <w:bCs/>
      <w:kern w:val="28"/>
      <w:sz w:val="32"/>
      <w:szCs w:val="32"/>
    </w:rPr>
  </w:style>
  <w:style w:type="paragraph" w:styleId="af7">
    <w:name w:val="Title"/>
    <w:basedOn w:val="a"/>
    <w:next w:val="a"/>
    <w:link w:val="af8"/>
    <w:qFormat/>
    <w:rsid w:val="005A7840"/>
    <w:pPr>
      <w:spacing w:before="240" w:after="60"/>
      <w:jc w:val="center"/>
      <w:outlineLvl w:val="0"/>
    </w:pPr>
    <w:rPr>
      <w:rFonts w:asciiTheme="majorHAnsi" w:eastAsiaTheme="majorEastAsia" w:hAnsiTheme="majorHAnsi" w:cstheme="majorBidi"/>
      <w:b/>
      <w:bCs/>
      <w:sz w:val="32"/>
      <w:szCs w:val="32"/>
    </w:rPr>
  </w:style>
  <w:style w:type="character" w:customStyle="1" w:styleId="af8">
    <w:name w:val="标题 字符"/>
    <w:basedOn w:val="a0"/>
    <w:link w:val="af7"/>
    <w:rsid w:val="005A7840"/>
    <w:rPr>
      <w:rFonts w:asciiTheme="majorHAnsi" w:eastAsiaTheme="majorEastAsia" w:hAnsiTheme="majorHAnsi" w:cstheme="majorBidi"/>
      <w:b/>
      <w:bCs/>
      <w:kern w:val="2"/>
      <w:sz w:val="32"/>
      <w:szCs w:val="32"/>
    </w:rPr>
  </w:style>
  <w:style w:type="table" w:styleId="af9">
    <w:name w:val="Table Grid"/>
    <w:basedOn w:val="a1"/>
    <w:uiPriority w:val="59"/>
    <w:rsid w:val="008B08C8"/>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71D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71D2B"/>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971D2B"/>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971D2B"/>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package" Target="embeddings/Microsoft_Visio___3.vsdx"/><Relationship Id="rId37" Type="http://schemas.openxmlformats.org/officeDocument/2006/relationships/hyperlink" Target="https://so.csdn.net/so/search?q=%E7%BD%91%E6%A0%BC&amp;spm=1001.2101.3001.7020"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__2.vsdx"/><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baike.baidu.com/item/%E9%9A%BE%E4%BB%A5%E6%8D%89%E6%91%B8/3220651" TargetMode="External"/><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3548C-DFA8-430C-8193-2AA77AE8E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19</Pages>
  <Words>900</Words>
  <Characters>5130</Characters>
  <Application>Microsoft Office Word</Application>
  <DocSecurity>0</DocSecurity>
  <PresentationFormat/>
  <Lines>42</Lines>
  <Paragraphs>12</Paragraphs>
  <ScaleCrop>false</ScaleCrop>
  <Manager/>
  <Company>zjy</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》课程论文（报告）</dc:title>
  <dc:subject/>
  <dc:creator>zjy</dc:creator>
  <cp:keywords/>
  <dc:description/>
  <cp:lastModifiedBy>叶正荣</cp:lastModifiedBy>
  <cp:revision>3</cp:revision>
  <cp:lastPrinted>2006-11-29T07:09:00Z</cp:lastPrinted>
  <dcterms:created xsi:type="dcterms:W3CDTF">2022-06-22T04:58:00Z</dcterms:created>
  <dcterms:modified xsi:type="dcterms:W3CDTF">2022-06-22T07:54:00Z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